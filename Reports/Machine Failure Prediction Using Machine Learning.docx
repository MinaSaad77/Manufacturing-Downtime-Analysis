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5EF9" w14:textId="77777777" w:rsidR="001E2954" w:rsidRDefault="001E2954" w:rsidP="001E2954">
      <w:pPr>
        <w:rPr>
          <w:b/>
          <w:bCs/>
          <w:sz w:val="40"/>
          <w:szCs w:val="40"/>
        </w:rPr>
      </w:pPr>
    </w:p>
    <w:p w14:paraId="180775CF" w14:textId="77777777" w:rsidR="001E2954" w:rsidRPr="001E2954" w:rsidRDefault="001E2954" w:rsidP="001E2954">
      <w:pPr>
        <w:spacing w:before="100" w:beforeAutospacing="1" w:after="100" w:afterAutospacing="1"/>
        <w:ind w:left="540"/>
        <w:outlineLvl w:val="0"/>
        <w:rPr>
          <w:rFonts w:ascii="Times New Roman" w:eastAsia="Times New Roman" w:hAnsi="Times New Roman" w:cs="Times New Roman"/>
          <w:b/>
          <w:bCs/>
          <w:kern w:val="36"/>
          <w:sz w:val="56"/>
          <w:szCs w:val="56"/>
        </w:rPr>
      </w:pPr>
      <w:r w:rsidRPr="001E2954">
        <w:rPr>
          <w:rFonts w:ascii="Times New Roman" w:eastAsia="Times New Roman" w:hAnsi="Times New Roman" w:cs="Times New Roman"/>
          <w:b/>
          <w:bCs/>
          <w:kern w:val="36"/>
          <w:sz w:val="56"/>
          <w:szCs w:val="56"/>
        </w:rPr>
        <w:t>Machine Failure Prediction Using Machine Learning</w:t>
      </w:r>
    </w:p>
    <w:p w14:paraId="713F431D" w14:textId="77777777" w:rsidR="001E2954" w:rsidRPr="001E2954" w:rsidRDefault="001E2954" w:rsidP="001E2954">
      <w:pPr>
        <w:spacing w:before="100" w:beforeAutospacing="1" w:after="100" w:afterAutospacing="1"/>
        <w:ind w:left="540"/>
        <w:jc w:val="center"/>
        <w:outlineLvl w:val="1"/>
        <w:rPr>
          <w:rFonts w:ascii="Times New Roman" w:eastAsia="Times New Roman" w:hAnsi="Times New Roman" w:cs="Times New Roman"/>
          <w:b/>
          <w:bCs/>
          <w:sz w:val="36"/>
          <w:szCs w:val="36"/>
        </w:rPr>
      </w:pPr>
      <w:r w:rsidRPr="001E2954">
        <w:rPr>
          <w:rFonts w:ascii="Times New Roman" w:eastAsia="Times New Roman" w:hAnsi="Times New Roman" w:cs="Times New Roman"/>
          <w:b/>
          <w:bCs/>
          <w:sz w:val="36"/>
          <w:szCs w:val="36"/>
        </w:rPr>
        <w:t>Documentation</w:t>
      </w:r>
    </w:p>
    <w:p w14:paraId="22FEA33A" w14:textId="77777777" w:rsidR="001E2954" w:rsidRPr="001E2954" w:rsidRDefault="001E2954" w:rsidP="001E2954">
      <w:pPr>
        <w:ind w:left="360"/>
        <w:rPr>
          <w:rFonts w:ascii="Times New Roman" w:eastAsia="Times New Roman" w:hAnsi="Times New Roman" w:cs="Times New Roman"/>
          <w:sz w:val="24"/>
          <w:szCs w:val="24"/>
        </w:rPr>
      </w:pPr>
      <w:r w:rsidRPr="001E2954">
        <w:pict w14:anchorId="6512A9C2">
          <v:rect id="_x0000_i1193" style="width:0;height:1.5pt" o:hralign="center" o:hrstd="t" o:hr="t" fillcolor="#a0a0a0" stroked="f"/>
        </w:pict>
      </w:r>
    </w:p>
    <w:p w14:paraId="33A3F140" w14:textId="40857531" w:rsidR="001E2954" w:rsidRPr="001E2954" w:rsidRDefault="001E2954" w:rsidP="001E2954">
      <w:pPr>
        <w:spacing w:before="100" w:beforeAutospacing="1" w:after="100" w:afterAutospacing="1"/>
        <w:ind w:left="360"/>
        <w:outlineLvl w:val="0"/>
        <w:rPr>
          <w:rFonts w:ascii="Times New Roman" w:eastAsia="Times New Roman" w:hAnsi="Times New Roman" w:cs="Times New Roman"/>
          <w:b/>
          <w:bCs/>
          <w:kern w:val="36"/>
          <w:sz w:val="52"/>
          <w:szCs w:val="52"/>
        </w:rPr>
      </w:pPr>
      <w:r w:rsidRPr="001E2954">
        <w:rPr>
          <w:rFonts w:ascii="Times New Roman" w:eastAsia="Times New Roman" w:hAnsi="Times New Roman" w:cs="Times New Roman"/>
          <w:b/>
          <w:bCs/>
          <w:kern w:val="36"/>
          <w:sz w:val="52"/>
          <w:szCs w:val="52"/>
        </w:rPr>
        <w:t>Cover Page</w:t>
      </w:r>
    </w:p>
    <w:p w14:paraId="369EFD87" w14:textId="77777777" w:rsidR="001E2954" w:rsidRPr="001E2954" w:rsidRDefault="001E2954" w:rsidP="001E2954">
      <w:pPr>
        <w:spacing w:before="100" w:beforeAutospacing="1" w:after="100" w:afterAutospacing="1"/>
        <w:ind w:left="450"/>
        <w:rPr>
          <w:rFonts w:ascii="Times New Roman" w:eastAsia="Times New Roman" w:hAnsi="Times New Roman" w:cs="Times New Roman"/>
          <w:b/>
          <w:bCs/>
          <w:sz w:val="32"/>
          <w:szCs w:val="32"/>
        </w:rPr>
      </w:pPr>
      <w:r w:rsidRPr="001E2954">
        <w:rPr>
          <w:rFonts w:ascii="Times New Roman" w:eastAsia="Times New Roman" w:hAnsi="Times New Roman" w:cs="Times New Roman"/>
          <w:b/>
          <w:bCs/>
          <w:sz w:val="32"/>
          <w:szCs w:val="32"/>
        </w:rPr>
        <w:t>Project Title</w:t>
      </w:r>
    </w:p>
    <w:p w14:paraId="0C71006F" w14:textId="77777777" w:rsidR="001E2954" w:rsidRPr="001E2954" w:rsidRDefault="001E2954" w:rsidP="001E2954">
      <w:pPr>
        <w:spacing w:before="100" w:beforeAutospacing="1" w:after="100" w:afterAutospacing="1"/>
        <w:ind w:left="450"/>
        <w:jc w:val="center"/>
        <w:rPr>
          <w:rFonts w:ascii="Times New Roman" w:eastAsia="Times New Roman" w:hAnsi="Times New Roman" w:cs="Times New Roman"/>
          <w:sz w:val="24"/>
          <w:szCs w:val="24"/>
        </w:rPr>
      </w:pPr>
      <w:r w:rsidRPr="001E2954">
        <w:rPr>
          <w:rFonts w:ascii="Times New Roman" w:eastAsia="Times New Roman" w:hAnsi="Times New Roman" w:cs="Times New Roman"/>
          <w:b/>
          <w:bCs/>
          <w:sz w:val="24"/>
          <w:szCs w:val="24"/>
        </w:rPr>
        <w:t>Machine Failure Prediction Using Machine Learning</w:t>
      </w:r>
    </w:p>
    <w:p w14:paraId="128C9775" w14:textId="77777777" w:rsidR="001E2954" w:rsidRDefault="001E2954" w:rsidP="002202AC">
      <w:pPr>
        <w:spacing w:before="100" w:beforeAutospacing="1" w:after="100" w:afterAutospacing="1"/>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Prepared B</w:t>
      </w:r>
      <w:r>
        <w:rPr>
          <w:rFonts w:ascii="Times New Roman" w:eastAsia="Times New Roman" w:hAnsi="Times New Roman" w:cs="Times New Roman"/>
          <w:sz w:val="24"/>
          <w:szCs w:val="24"/>
        </w:rPr>
        <w:t>y</w:t>
      </w:r>
      <w:r w:rsidRPr="001E2954">
        <w:rPr>
          <w:rFonts w:ascii="Times New Roman" w:eastAsia="Times New Roman" w:hAnsi="Times New Roman" w:cs="Times New Roman"/>
          <w:sz w:val="24"/>
          <w:szCs w:val="24"/>
        </w:rPr>
        <w:t>:</w:t>
      </w:r>
    </w:p>
    <w:p w14:paraId="4D0DB29A" w14:textId="77777777" w:rsidR="001E2954" w:rsidRPr="001E2954" w:rsidRDefault="001E2954"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Mina Saad</w:t>
      </w:r>
    </w:p>
    <w:p w14:paraId="1AC968BB" w14:textId="5111DB2C" w:rsidR="001E2954" w:rsidRPr="001E2954" w:rsidRDefault="001E2954"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 xml:space="preserve">Aya </w:t>
      </w:r>
      <w:r w:rsidRPr="001E2954">
        <w:rPr>
          <w:rFonts w:ascii="Times New Roman" w:eastAsia="Times New Roman" w:hAnsi="Times New Roman" w:cs="Times New Roman"/>
          <w:sz w:val="24"/>
          <w:szCs w:val="24"/>
        </w:rPr>
        <w:t>Khaled</w:t>
      </w:r>
    </w:p>
    <w:p w14:paraId="4DFC2A42" w14:textId="112ED3E0" w:rsidR="001E2954" w:rsidRPr="001E2954" w:rsidRDefault="001E2954"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 xml:space="preserve">Nouran </w:t>
      </w:r>
      <w:r w:rsidRPr="001E2954">
        <w:rPr>
          <w:rFonts w:ascii="Times New Roman" w:eastAsia="Times New Roman" w:hAnsi="Times New Roman" w:cs="Times New Roman"/>
          <w:sz w:val="24"/>
          <w:szCs w:val="24"/>
        </w:rPr>
        <w:t>H</w:t>
      </w:r>
      <w:r w:rsidRPr="001E2954">
        <w:rPr>
          <w:rFonts w:ascii="Times New Roman" w:eastAsia="Times New Roman" w:hAnsi="Times New Roman" w:cs="Times New Roman"/>
          <w:sz w:val="24"/>
          <w:szCs w:val="24"/>
        </w:rPr>
        <w:t>assan</w:t>
      </w:r>
    </w:p>
    <w:p w14:paraId="5DEDF639" w14:textId="77777777" w:rsidR="001E2954" w:rsidRPr="001E2954" w:rsidRDefault="001E2954"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Malak Amr</w:t>
      </w:r>
    </w:p>
    <w:p w14:paraId="662A5460" w14:textId="0D0BD728" w:rsidR="001E2954" w:rsidRDefault="001E2954"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Mariam Mahmoud</w:t>
      </w:r>
    </w:p>
    <w:p w14:paraId="5F8BB6D8" w14:textId="1FD71C48" w:rsidR="002202AC" w:rsidRPr="001E2954" w:rsidRDefault="002202AC" w:rsidP="002202AC">
      <w:pPr>
        <w:pStyle w:val="ListParagraph"/>
        <w:numPr>
          <w:ilvl w:val="0"/>
          <w:numId w:val="45"/>
        </w:numPr>
        <w:spacing w:before="100" w:beforeAutospacing="1" w:after="100" w:afterAutospacing="1"/>
        <w:ind w:left="1080"/>
        <w:rPr>
          <w:rFonts w:ascii="Times New Roman" w:eastAsia="Times New Roman" w:hAnsi="Times New Roman" w:cs="Times New Roman"/>
          <w:sz w:val="24"/>
          <w:szCs w:val="24"/>
        </w:rPr>
      </w:pPr>
      <w:r w:rsidRPr="002202AC">
        <w:rPr>
          <w:rFonts w:ascii="Times New Roman" w:eastAsia="Times New Roman" w:hAnsi="Times New Roman" w:cs="Times New Roman"/>
          <w:sz w:val="24"/>
          <w:szCs w:val="24"/>
        </w:rPr>
        <w:t>Philopater Emeel</w:t>
      </w:r>
    </w:p>
    <w:p w14:paraId="47C4099B" w14:textId="77777777" w:rsidR="002202AC" w:rsidRDefault="001E2954" w:rsidP="002202AC">
      <w:pPr>
        <w:spacing w:before="100" w:beforeAutospacing="1" w:after="100" w:afterAutospacing="1"/>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Course:</w:t>
      </w:r>
    </w:p>
    <w:p w14:paraId="00F3CD9B" w14:textId="26E8B066" w:rsidR="001E2954" w:rsidRPr="001E2954" w:rsidRDefault="001E2954" w:rsidP="002202AC">
      <w:pPr>
        <w:spacing w:before="100" w:beforeAutospacing="1" w:after="100" w:afterAutospacing="1"/>
        <w:ind w:left="720"/>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Data Analytics &amp; Machine Learning</w:t>
      </w:r>
    </w:p>
    <w:p w14:paraId="242367E9" w14:textId="54D9C596" w:rsidR="001E2954" w:rsidRDefault="001E2954" w:rsidP="002202AC">
      <w:pPr>
        <w:spacing w:before="100" w:beforeAutospacing="1" w:after="100" w:afterAutospacing="1"/>
        <w:rPr>
          <w:rFonts w:ascii="Times New Roman" w:eastAsia="Times New Roman" w:hAnsi="Times New Roman" w:cs="Times New Roman"/>
          <w:sz w:val="24"/>
          <w:szCs w:val="24"/>
        </w:rPr>
      </w:pPr>
      <w:r w:rsidRPr="001E2954">
        <w:rPr>
          <w:rFonts w:ascii="Times New Roman" w:eastAsia="Times New Roman" w:hAnsi="Times New Roman" w:cs="Times New Roman"/>
          <w:sz w:val="24"/>
          <w:szCs w:val="24"/>
        </w:rPr>
        <w:t>Submission Date:</w:t>
      </w:r>
    </w:p>
    <w:p w14:paraId="19FB4FB4" w14:textId="03D64F16" w:rsidR="002202AC" w:rsidRPr="002202AC" w:rsidRDefault="002202AC" w:rsidP="002202AC">
      <w:pPr>
        <w:spacing w:before="100" w:beforeAutospacing="1" w:after="100" w:afterAutospacing="1"/>
        <w:ind w:left="720"/>
        <w:rPr>
          <w:rFonts w:ascii="Times New Roman" w:eastAsia="Times New Roman" w:hAnsi="Times New Roman" w:cs="Times New Roman"/>
          <w:b/>
          <w:bCs/>
          <w:sz w:val="24"/>
          <w:szCs w:val="24"/>
        </w:rPr>
      </w:pPr>
      <w:r w:rsidRPr="002202AC">
        <w:rPr>
          <w:rFonts w:ascii="Times New Roman" w:eastAsia="Times New Roman" w:hAnsi="Times New Roman" w:cs="Times New Roman"/>
          <w:b/>
          <w:bCs/>
          <w:sz w:val="24"/>
          <w:szCs w:val="24"/>
        </w:rPr>
        <w:t>7/9/2026</w:t>
      </w:r>
    </w:p>
    <w:p w14:paraId="56874E0C" w14:textId="77777777" w:rsidR="001E2954" w:rsidRPr="001E2954" w:rsidRDefault="001E2954" w:rsidP="002202AC">
      <w:pPr>
        <w:numPr>
          <w:ilvl w:val="0"/>
          <w:numId w:val="47"/>
        </w:numPr>
        <w:rPr>
          <w:sz w:val="32"/>
          <w:szCs w:val="32"/>
        </w:rPr>
      </w:pPr>
      <w:r w:rsidRPr="001E2954">
        <w:rPr>
          <w:sz w:val="32"/>
          <w:szCs w:val="32"/>
        </w:rPr>
        <w:t xml:space="preserve">Introduction </w:t>
      </w:r>
    </w:p>
    <w:p w14:paraId="1FC9F41C" w14:textId="77777777" w:rsidR="001E2954" w:rsidRPr="001E2954" w:rsidRDefault="001E2954" w:rsidP="002202AC">
      <w:pPr>
        <w:numPr>
          <w:ilvl w:val="0"/>
          <w:numId w:val="47"/>
        </w:numPr>
        <w:rPr>
          <w:sz w:val="32"/>
          <w:szCs w:val="32"/>
        </w:rPr>
      </w:pPr>
      <w:r w:rsidRPr="001E2954">
        <w:rPr>
          <w:sz w:val="32"/>
          <w:szCs w:val="32"/>
        </w:rPr>
        <w:t xml:space="preserve">Project Overview </w:t>
      </w:r>
    </w:p>
    <w:p w14:paraId="21A6902B" w14:textId="77777777" w:rsidR="001E2954" w:rsidRPr="001E2954" w:rsidRDefault="001E2954" w:rsidP="002202AC">
      <w:pPr>
        <w:numPr>
          <w:ilvl w:val="0"/>
          <w:numId w:val="47"/>
        </w:numPr>
        <w:rPr>
          <w:sz w:val="32"/>
          <w:szCs w:val="32"/>
        </w:rPr>
      </w:pPr>
      <w:r w:rsidRPr="001E2954">
        <w:rPr>
          <w:sz w:val="32"/>
          <w:szCs w:val="32"/>
        </w:rPr>
        <w:t xml:space="preserve">Problem Statement </w:t>
      </w:r>
    </w:p>
    <w:p w14:paraId="0DF58BBB" w14:textId="77777777" w:rsidR="001E2954" w:rsidRPr="001E2954" w:rsidRDefault="001E2954" w:rsidP="002202AC">
      <w:pPr>
        <w:numPr>
          <w:ilvl w:val="0"/>
          <w:numId w:val="47"/>
        </w:numPr>
        <w:rPr>
          <w:sz w:val="32"/>
          <w:szCs w:val="32"/>
        </w:rPr>
      </w:pPr>
      <w:r w:rsidRPr="001E2954">
        <w:rPr>
          <w:sz w:val="32"/>
          <w:szCs w:val="32"/>
        </w:rPr>
        <w:t xml:space="preserve">Dataset Description </w:t>
      </w:r>
    </w:p>
    <w:p w14:paraId="1FFE2AB3" w14:textId="77777777" w:rsidR="001E2954" w:rsidRPr="001E2954" w:rsidRDefault="001E2954" w:rsidP="002202AC">
      <w:pPr>
        <w:numPr>
          <w:ilvl w:val="0"/>
          <w:numId w:val="47"/>
        </w:numPr>
        <w:rPr>
          <w:sz w:val="32"/>
          <w:szCs w:val="32"/>
        </w:rPr>
      </w:pPr>
      <w:r w:rsidRPr="001E2954">
        <w:rPr>
          <w:sz w:val="32"/>
          <w:szCs w:val="32"/>
        </w:rPr>
        <w:t xml:space="preserve">Data Preprocessing </w:t>
      </w:r>
    </w:p>
    <w:p w14:paraId="74B8DD7B" w14:textId="77777777" w:rsidR="001E2954" w:rsidRPr="001E2954" w:rsidRDefault="001E2954" w:rsidP="002202AC">
      <w:pPr>
        <w:numPr>
          <w:ilvl w:val="0"/>
          <w:numId w:val="47"/>
        </w:numPr>
        <w:rPr>
          <w:sz w:val="32"/>
          <w:szCs w:val="32"/>
        </w:rPr>
      </w:pPr>
      <w:r w:rsidRPr="001E2954">
        <w:rPr>
          <w:sz w:val="32"/>
          <w:szCs w:val="32"/>
        </w:rPr>
        <w:t xml:space="preserve">Exploratory Data Analysis </w:t>
      </w:r>
    </w:p>
    <w:p w14:paraId="7315AA52" w14:textId="77777777" w:rsidR="001E2954" w:rsidRPr="001E2954" w:rsidRDefault="001E2954" w:rsidP="002202AC">
      <w:pPr>
        <w:numPr>
          <w:ilvl w:val="0"/>
          <w:numId w:val="47"/>
        </w:numPr>
        <w:rPr>
          <w:sz w:val="32"/>
          <w:szCs w:val="32"/>
        </w:rPr>
      </w:pPr>
      <w:r w:rsidRPr="001E2954">
        <w:rPr>
          <w:sz w:val="32"/>
          <w:szCs w:val="32"/>
        </w:rPr>
        <w:lastRenderedPageBreak/>
        <w:t xml:space="preserve">Machine Learning Models </w:t>
      </w:r>
    </w:p>
    <w:p w14:paraId="213408B2" w14:textId="77777777" w:rsidR="001E2954" w:rsidRPr="001E2954" w:rsidRDefault="001E2954" w:rsidP="002202AC">
      <w:pPr>
        <w:numPr>
          <w:ilvl w:val="0"/>
          <w:numId w:val="47"/>
        </w:numPr>
        <w:rPr>
          <w:sz w:val="32"/>
          <w:szCs w:val="32"/>
        </w:rPr>
      </w:pPr>
      <w:r w:rsidRPr="001E2954">
        <w:rPr>
          <w:sz w:val="32"/>
          <w:szCs w:val="32"/>
        </w:rPr>
        <w:t xml:space="preserve">Model Evaluation </w:t>
      </w:r>
    </w:p>
    <w:p w14:paraId="643E66B5" w14:textId="77777777" w:rsidR="001E2954" w:rsidRPr="001E2954" w:rsidRDefault="001E2954" w:rsidP="002202AC">
      <w:pPr>
        <w:numPr>
          <w:ilvl w:val="0"/>
          <w:numId w:val="47"/>
        </w:numPr>
        <w:rPr>
          <w:sz w:val="32"/>
          <w:szCs w:val="32"/>
        </w:rPr>
      </w:pPr>
      <w:r w:rsidRPr="001E2954">
        <w:rPr>
          <w:sz w:val="32"/>
          <w:szCs w:val="32"/>
        </w:rPr>
        <w:t xml:space="preserve">Tableau Dashboard </w:t>
      </w:r>
    </w:p>
    <w:p w14:paraId="48F729FC" w14:textId="77777777" w:rsidR="001E2954" w:rsidRPr="002202AC" w:rsidRDefault="001E2954" w:rsidP="002202AC">
      <w:pPr>
        <w:pStyle w:val="ListParagraph"/>
        <w:numPr>
          <w:ilvl w:val="0"/>
          <w:numId w:val="47"/>
        </w:numPr>
        <w:rPr>
          <w:sz w:val="32"/>
          <w:szCs w:val="32"/>
        </w:rPr>
      </w:pPr>
      <w:r w:rsidRPr="002202AC">
        <w:rPr>
          <w:sz w:val="32"/>
          <w:szCs w:val="32"/>
        </w:rPr>
        <w:t xml:space="preserve">Conclusion </w:t>
      </w:r>
    </w:p>
    <w:p w14:paraId="4D128888" w14:textId="77777777" w:rsidR="001E2954" w:rsidRDefault="001E2954" w:rsidP="002202AC">
      <w:pPr>
        <w:pStyle w:val="ListParagraph"/>
        <w:numPr>
          <w:ilvl w:val="0"/>
          <w:numId w:val="47"/>
        </w:numPr>
        <w:rPr>
          <w:sz w:val="32"/>
          <w:szCs w:val="32"/>
        </w:rPr>
      </w:pPr>
      <w:r w:rsidRPr="002202AC">
        <w:rPr>
          <w:sz w:val="32"/>
          <w:szCs w:val="32"/>
        </w:rPr>
        <w:t xml:space="preserve">References </w:t>
      </w:r>
    </w:p>
    <w:p w14:paraId="3B0A15AE" w14:textId="77777777" w:rsidR="002202AC" w:rsidRPr="002202AC" w:rsidRDefault="002202AC" w:rsidP="002202AC">
      <w:pPr>
        <w:ind w:left="360"/>
        <w:rPr>
          <w:sz w:val="32"/>
          <w:szCs w:val="32"/>
        </w:rPr>
      </w:pPr>
    </w:p>
    <w:p w14:paraId="79A7FD03" w14:textId="5AAD5D51" w:rsidR="002202AC" w:rsidRPr="002202AC" w:rsidRDefault="002202AC" w:rsidP="002202AC">
      <w:pPr>
        <w:ind w:left="360"/>
      </w:pPr>
      <w:r w:rsidRPr="001E2954">
        <w:pict w14:anchorId="6DFF63E3">
          <v:rect id="_x0000_i1196" style="width:0;height:1.5pt" o:hralign="center" o:hrstd="t" o:hr="t" fillcolor="#a0a0a0" stroked="f"/>
        </w:pict>
      </w:r>
    </w:p>
    <w:p w14:paraId="6EAC7837" w14:textId="7A7E7907" w:rsidR="002202AC" w:rsidRPr="002202AC" w:rsidRDefault="002202AC" w:rsidP="002202AC">
      <w:pPr>
        <w:pStyle w:val="ListParagraph"/>
        <w:numPr>
          <w:ilvl w:val="0"/>
          <w:numId w:val="48"/>
        </w:numPr>
        <w:ind w:left="360"/>
        <w:rPr>
          <w:b/>
          <w:bCs/>
          <w:sz w:val="36"/>
          <w:szCs w:val="36"/>
        </w:rPr>
      </w:pPr>
      <w:r w:rsidRPr="002202AC">
        <w:rPr>
          <w:b/>
          <w:bCs/>
          <w:sz w:val="36"/>
          <w:szCs w:val="36"/>
        </w:rPr>
        <w:t xml:space="preserve">Introduction </w:t>
      </w:r>
    </w:p>
    <w:p w14:paraId="61F650F5" w14:textId="77777777" w:rsidR="001E2954" w:rsidRPr="001E2954" w:rsidRDefault="001E2954" w:rsidP="001E2954">
      <w:pPr>
        <w:rPr>
          <w:sz w:val="32"/>
          <w:szCs w:val="32"/>
        </w:rPr>
      </w:pPr>
      <w:r w:rsidRPr="001E2954">
        <w:rPr>
          <w:sz w:val="32"/>
          <w:szCs w:val="32"/>
        </w:rPr>
        <w:t>Machine failures are among the biggest challenges faced by manufacturing companies because they directly affect production efficiency, operational costs, and customer satisfaction. Unexpected equipment failures can interrupt production schedules, increase maintenance expenses, and reduce overall productivity.</w:t>
      </w:r>
    </w:p>
    <w:p w14:paraId="418CBA8B" w14:textId="77777777" w:rsidR="001E2954" w:rsidRPr="001E2954" w:rsidRDefault="001E2954" w:rsidP="001E2954">
      <w:pPr>
        <w:rPr>
          <w:sz w:val="32"/>
          <w:szCs w:val="32"/>
        </w:rPr>
      </w:pPr>
      <w:r w:rsidRPr="001E2954">
        <w:rPr>
          <w:sz w:val="32"/>
          <w:szCs w:val="32"/>
        </w:rPr>
        <w:t>With the rapid development of Artificial Intelligence and Machine Learning, organizations can move from reactive maintenance to predictive maintenance. Instead of waiting for machines to fail, predictive models analyze historical sensor data and operational information to estimate the probability of future failures. This allows maintenance teams to schedule repairs before breakdowns occur, minimizing downtime and improving production efficiency.</w:t>
      </w:r>
    </w:p>
    <w:p w14:paraId="4EDD43C8" w14:textId="77777777" w:rsidR="001E2954" w:rsidRPr="001E2954" w:rsidRDefault="001E2954" w:rsidP="001E2954">
      <w:pPr>
        <w:rPr>
          <w:sz w:val="32"/>
          <w:szCs w:val="32"/>
        </w:rPr>
      </w:pPr>
      <w:r w:rsidRPr="001E2954">
        <w:rPr>
          <w:sz w:val="32"/>
          <w:szCs w:val="32"/>
        </w:rPr>
        <w:t>This project focuses on building a machine learning solution capable of predicting machine failures using historical manufacturing data. Different classification algorithms were developed and compared to identify the most accurate model for predicting failures.</w:t>
      </w:r>
    </w:p>
    <w:p w14:paraId="197E2EF8" w14:textId="77777777" w:rsidR="001E2954" w:rsidRPr="001E2954" w:rsidRDefault="001E2954" w:rsidP="001E2954">
      <w:pPr>
        <w:rPr>
          <w:sz w:val="32"/>
          <w:szCs w:val="32"/>
        </w:rPr>
      </w:pPr>
      <w:r w:rsidRPr="001E2954">
        <w:rPr>
          <w:sz w:val="32"/>
          <w:szCs w:val="32"/>
        </w:rPr>
        <w:pict w14:anchorId="6C2EB7C4">
          <v:rect id="_x0000_i1085" style="width:0;height:1.5pt" o:hralign="center" o:hrstd="t" o:hr="t" fillcolor="#a0a0a0" stroked="f"/>
        </w:pict>
      </w:r>
    </w:p>
    <w:p w14:paraId="18DC955F" w14:textId="77777777" w:rsidR="001E2954" w:rsidRPr="001E2954" w:rsidRDefault="001E2954" w:rsidP="001E2954">
      <w:pPr>
        <w:rPr>
          <w:b/>
          <w:bCs/>
          <w:sz w:val="32"/>
          <w:szCs w:val="32"/>
        </w:rPr>
      </w:pPr>
      <w:r w:rsidRPr="001E2954">
        <w:rPr>
          <w:b/>
          <w:bCs/>
          <w:sz w:val="32"/>
          <w:szCs w:val="32"/>
        </w:rPr>
        <w:t>2. Project Overview</w:t>
      </w:r>
    </w:p>
    <w:p w14:paraId="615B169B" w14:textId="77777777" w:rsidR="001E2954" w:rsidRPr="001E2954" w:rsidRDefault="001E2954" w:rsidP="001E2954">
      <w:pPr>
        <w:rPr>
          <w:sz w:val="32"/>
          <w:szCs w:val="32"/>
        </w:rPr>
      </w:pPr>
      <w:r w:rsidRPr="001E2954">
        <w:rPr>
          <w:sz w:val="32"/>
          <w:szCs w:val="32"/>
        </w:rPr>
        <w:t>The primary objective of this project is to predict whether a machine is likely to fail based on operational data collected from manufacturing equipment.</w:t>
      </w:r>
    </w:p>
    <w:p w14:paraId="7E7F21E1" w14:textId="77777777" w:rsidR="001E2954" w:rsidRPr="001E2954" w:rsidRDefault="001E2954" w:rsidP="001E2954">
      <w:pPr>
        <w:rPr>
          <w:sz w:val="32"/>
          <w:szCs w:val="32"/>
        </w:rPr>
      </w:pPr>
      <w:r w:rsidRPr="001E2954">
        <w:rPr>
          <w:sz w:val="32"/>
          <w:szCs w:val="32"/>
        </w:rPr>
        <w:t>The project follows a complete data analytics workflow starting from data preprocessing, followed by exploratory data analysis, feature engineering, machine learning model development, performance evaluation, and dashboard visualization.</w:t>
      </w:r>
    </w:p>
    <w:p w14:paraId="6E43B251" w14:textId="77777777" w:rsidR="001E2954" w:rsidRPr="001E2954" w:rsidRDefault="001E2954" w:rsidP="001E2954">
      <w:pPr>
        <w:rPr>
          <w:sz w:val="32"/>
          <w:szCs w:val="32"/>
        </w:rPr>
      </w:pPr>
      <w:r w:rsidRPr="001E2954">
        <w:rPr>
          <w:sz w:val="32"/>
          <w:szCs w:val="32"/>
        </w:rPr>
        <w:lastRenderedPageBreak/>
        <w:t>The workflow of the project includes:</w:t>
      </w:r>
    </w:p>
    <w:p w14:paraId="361CB7C0" w14:textId="77777777" w:rsidR="001E2954" w:rsidRPr="001E2954" w:rsidRDefault="001E2954" w:rsidP="001E2954">
      <w:pPr>
        <w:numPr>
          <w:ilvl w:val="0"/>
          <w:numId w:val="25"/>
        </w:numPr>
        <w:rPr>
          <w:sz w:val="32"/>
          <w:szCs w:val="32"/>
        </w:rPr>
      </w:pPr>
      <w:r w:rsidRPr="001E2954">
        <w:rPr>
          <w:sz w:val="32"/>
          <w:szCs w:val="32"/>
        </w:rPr>
        <w:t xml:space="preserve">Importing the manufacturing dataset. </w:t>
      </w:r>
    </w:p>
    <w:p w14:paraId="06C21101" w14:textId="77777777" w:rsidR="001E2954" w:rsidRPr="001E2954" w:rsidRDefault="001E2954" w:rsidP="001E2954">
      <w:pPr>
        <w:numPr>
          <w:ilvl w:val="0"/>
          <w:numId w:val="25"/>
        </w:numPr>
        <w:rPr>
          <w:sz w:val="32"/>
          <w:szCs w:val="32"/>
        </w:rPr>
      </w:pPr>
      <w:r w:rsidRPr="001E2954">
        <w:rPr>
          <w:sz w:val="32"/>
          <w:szCs w:val="32"/>
        </w:rPr>
        <w:t xml:space="preserve">Cleaning and preprocessing the data. </w:t>
      </w:r>
    </w:p>
    <w:p w14:paraId="5E12F514" w14:textId="77777777" w:rsidR="001E2954" w:rsidRPr="001E2954" w:rsidRDefault="001E2954" w:rsidP="001E2954">
      <w:pPr>
        <w:numPr>
          <w:ilvl w:val="0"/>
          <w:numId w:val="25"/>
        </w:numPr>
        <w:rPr>
          <w:sz w:val="32"/>
          <w:szCs w:val="32"/>
        </w:rPr>
      </w:pPr>
      <w:r w:rsidRPr="001E2954">
        <w:rPr>
          <w:sz w:val="32"/>
          <w:szCs w:val="32"/>
        </w:rPr>
        <w:t xml:space="preserve">Performing exploratory data analysis. </w:t>
      </w:r>
    </w:p>
    <w:p w14:paraId="1850F66E" w14:textId="77777777" w:rsidR="001E2954" w:rsidRPr="001E2954" w:rsidRDefault="001E2954" w:rsidP="001E2954">
      <w:pPr>
        <w:numPr>
          <w:ilvl w:val="0"/>
          <w:numId w:val="25"/>
        </w:numPr>
        <w:rPr>
          <w:sz w:val="32"/>
          <w:szCs w:val="32"/>
        </w:rPr>
      </w:pPr>
      <w:r w:rsidRPr="001E2954">
        <w:rPr>
          <w:sz w:val="32"/>
          <w:szCs w:val="32"/>
        </w:rPr>
        <w:t xml:space="preserve">Building several machine learning classification models. </w:t>
      </w:r>
    </w:p>
    <w:p w14:paraId="750A9E98" w14:textId="77777777" w:rsidR="001E2954" w:rsidRPr="001E2954" w:rsidRDefault="001E2954" w:rsidP="001E2954">
      <w:pPr>
        <w:numPr>
          <w:ilvl w:val="0"/>
          <w:numId w:val="25"/>
        </w:numPr>
        <w:rPr>
          <w:sz w:val="32"/>
          <w:szCs w:val="32"/>
        </w:rPr>
      </w:pPr>
      <w:r w:rsidRPr="001E2954">
        <w:rPr>
          <w:sz w:val="32"/>
          <w:szCs w:val="32"/>
        </w:rPr>
        <w:t xml:space="preserve">Comparing model performance. </w:t>
      </w:r>
    </w:p>
    <w:p w14:paraId="337315BF" w14:textId="77777777" w:rsidR="001E2954" w:rsidRPr="001E2954" w:rsidRDefault="001E2954" w:rsidP="001E2954">
      <w:pPr>
        <w:numPr>
          <w:ilvl w:val="0"/>
          <w:numId w:val="25"/>
        </w:numPr>
        <w:rPr>
          <w:sz w:val="32"/>
          <w:szCs w:val="32"/>
        </w:rPr>
      </w:pPr>
      <w:r w:rsidRPr="001E2954">
        <w:rPr>
          <w:sz w:val="32"/>
          <w:szCs w:val="32"/>
        </w:rPr>
        <w:t xml:space="preserve">Selecting the best-performing model. </w:t>
      </w:r>
    </w:p>
    <w:p w14:paraId="611602D9" w14:textId="77777777" w:rsidR="001E2954" w:rsidRPr="001E2954" w:rsidRDefault="001E2954" w:rsidP="001E2954">
      <w:pPr>
        <w:numPr>
          <w:ilvl w:val="0"/>
          <w:numId w:val="25"/>
        </w:numPr>
        <w:rPr>
          <w:sz w:val="32"/>
          <w:szCs w:val="32"/>
        </w:rPr>
      </w:pPr>
      <w:r w:rsidRPr="001E2954">
        <w:rPr>
          <w:sz w:val="32"/>
          <w:szCs w:val="32"/>
        </w:rPr>
        <w:t xml:space="preserve">Visualizing key business insights using Tableau Dashboard. </w:t>
      </w:r>
    </w:p>
    <w:p w14:paraId="24781D18" w14:textId="77777777" w:rsidR="001E2954" w:rsidRPr="001E2954" w:rsidRDefault="001E2954" w:rsidP="001E2954">
      <w:pPr>
        <w:rPr>
          <w:sz w:val="32"/>
          <w:szCs w:val="32"/>
        </w:rPr>
      </w:pPr>
      <w:r w:rsidRPr="001E2954">
        <w:rPr>
          <w:sz w:val="32"/>
          <w:szCs w:val="32"/>
        </w:rPr>
        <w:t>This workflow helps organizations make proactive maintenance decisions and reduce unexpected machine downtime.</w:t>
      </w:r>
    </w:p>
    <w:p w14:paraId="2F00E887" w14:textId="77777777" w:rsidR="001E2954" w:rsidRPr="001E2954" w:rsidRDefault="001E2954" w:rsidP="001E2954">
      <w:pPr>
        <w:rPr>
          <w:sz w:val="32"/>
          <w:szCs w:val="32"/>
        </w:rPr>
      </w:pPr>
      <w:r w:rsidRPr="001E2954">
        <w:rPr>
          <w:sz w:val="32"/>
          <w:szCs w:val="32"/>
        </w:rPr>
        <w:pict w14:anchorId="574CC905">
          <v:rect id="_x0000_i1086" style="width:0;height:1.5pt" o:hralign="center" o:hrstd="t" o:hr="t" fillcolor="#a0a0a0" stroked="f"/>
        </w:pict>
      </w:r>
    </w:p>
    <w:p w14:paraId="50E54F78" w14:textId="77777777" w:rsidR="001E2954" w:rsidRPr="001E2954" w:rsidRDefault="001E2954" w:rsidP="001E2954">
      <w:pPr>
        <w:rPr>
          <w:b/>
          <w:bCs/>
          <w:sz w:val="32"/>
          <w:szCs w:val="32"/>
        </w:rPr>
      </w:pPr>
      <w:r w:rsidRPr="001E2954">
        <w:rPr>
          <w:b/>
          <w:bCs/>
          <w:sz w:val="32"/>
          <w:szCs w:val="32"/>
        </w:rPr>
        <w:t>3. Problem Statement</w:t>
      </w:r>
    </w:p>
    <w:p w14:paraId="082692ED" w14:textId="77777777" w:rsidR="001E2954" w:rsidRPr="001E2954" w:rsidRDefault="001E2954" w:rsidP="001E2954">
      <w:pPr>
        <w:rPr>
          <w:sz w:val="32"/>
          <w:szCs w:val="32"/>
        </w:rPr>
      </w:pPr>
      <w:r w:rsidRPr="001E2954">
        <w:rPr>
          <w:sz w:val="32"/>
          <w:szCs w:val="32"/>
        </w:rPr>
        <w:t>Manufacturing companies often experience unexpected machine failures that result in production delays, increased maintenance costs, and financial losses. Traditional maintenance strategies rely on scheduled inspections or reactive repairs after failures occur. These approaches are often inefficient because machines may either be serviced too early or fail before scheduled maintenance.</w:t>
      </w:r>
    </w:p>
    <w:p w14:paraId="4ADF49E4" w14:textId="77777777" w:rsidR="001E2954" w:rsidRPr="001E2954" w:rsidRDefault="001E2954" w:rsidP="001E2954">
      <w:pPr>
        <w:rPr>
          <w:sz w:val="32"/>
          <w:szCs w:val="32"/>
        </w:rPr>
      </w:pPr>
      <w:r w:rsidRPr="001E2954">
        <w:rPr>
          <w:sz w:val="32"/>
          <w:szCs w:val="32"/>
        </w:rPr>
        <w:t>The objective of this project is to develop a predictive model capable of identifying machines at risk of failure before breakdowns occur. Accurate predictions allow maintenance teams to perform maintenance only when necessary, improving operational efficiency while reducing costs.</w:t>
      </w:r>
    </w:p>
    <w:p w14:paraId="732287B7" w14:textId="77777777" w:rsidR="001E2954" w:rsidRPr="001E2954" w:rsidRDefault="001E2954" w:rsidP="001E2954">
      <w:pPr>
        <w:rPr>
          <w:sz w:val="32"/>
          <w:szCs w:val="32"/>
        </w:rPr>
      </w:pPr>
      <w:r w:rsidRPr="001E2954">
        <w:rPr>
          <w:sz w:val="32"/>
          <w:szCs w:val="32"/>
        </w:rPr>
        <w:t>The project aims to answer the following business question:</w:t>
      </w:r>
    </w:p>
    <w:p w14:paraId="0EBD7A29" w14:textId="77777777" w:rsidR="001E2954" w:rsidRPr="001E2954" w:rsidRDefault="001E2954" w:rsidP="001E2954">
      <w:pPr>
        <w:rPr>
          <w:sz w:val="32"/>
          <w:szCs w:val="32"/>
        </w:rPr>
      </w:pPr>
      <w:r w:rsidRPr="001E2954">
        <w:rPr>
          <w:b/>
          <w:bCs/>
          <w:sz w:val="32"/>
          <w:szCs w:val="32"/>
        </w:rPr>
        <w:t>Can machine learning accurately predict machine failures using historical operational data?</w:t>
      </w:r>
    </w:p>
    <w:p w14:paraId="160421FB" w14:textId="77777777" w:rsidR="001E2954" w:rsidRPr="001E2954" w:rsidRDefault="001E2954" w:rsidP="001E2954">
      <w:pPr>
        <w:rPr>
          <w:sz w:val="32"/>
          <w:szCs w:val="32"/>
        </w:rPr>
      </w:pPr>
      <w:r w:rsidRPr="001E2954">
        <w:rPr>
          <w:sz w:val="32"/>
          <w:szCs w:val="32"/>
        </w:rPr>
        <w:pict w14:anchorId="37C8B788">
          <v:rect id="_x0000_i1087" style="width:0;height:1.5pt" o:hralign="center" o:hrstd="t" o:hr="t" fillcolor="#a0a0a0" stroked="f"/>
        </w:pict>
      </w:r>
    </w:p>
    <w:p w14:paraId="37985EAB" w14:textId="77777777" w:rsidR="001E2954" w:rsidRPr="001E2954" w:rsidRDefault="001E2954" w:rsidP="001E2954">
      <w:pPr>
        <w:rPr>
          <w:b/>
          <w:bCs/>
          <w:sz w:val="32"/>
          <w:szCs w:val="32"/>
        </w:rPr>
      </w:pPr>
      <w:r w:rsidRPr="001E2954">
        <w:rPr>
          <w:b/>
          <w:bCs/>
          <w:sz w:val="32"/>
          <w:szCs w:val="32"/>
        </w:rPr>
        <w:t>4. Dataset Description</w:t>
      </w:r>
    </w:p>
    <w:p w14:paraId="6B74A0B5" w14:textId="77777777" w:rsidR="001E2954" w:rsidRPr="001E2954" w:rsidRDefault="001E2954" w:rsidP="001E2954">
      <w:pPr>
        <w:rPr>
          <w:sz w:val="32"/>
          <w:szCs w:val="32"/>
        </w:rPr>
      </w:pPr>
      <w:r w:rsidRPr="001E2954">
        <w:rPr>
          <w:sz w:val="32"/>
          <w:szCs w:val="32"/>
        </w:rPr>
        <w:t>The dataset contains historical operational information collected from industrial machines. Each record represents one machine observation with several features describing machine conditions and operating parameters.</w:t>
      </w:r>
    </w:p>
    <w:p w14:paraId="744630BE" w14:textId="77777777" w:rsidR="001E2954" w:rsidRPr="001E2954" w:rsidRDefault="001E2954" w:rsidP="001E2954">
      <w:pPr>
        <w:rPr>
          <w:sz w:val="32"/>
          <w:szCs w:val="32"/>
        </w:rPr>
      </w:pPr>
      <w:r w:rsidRPr="001E2954">
        <w:rPr>
          <w:sz w:val="32"/>
          <w:szCs w:val="32"/>
        </w:rPr>
        <w:lastRenderedPageBreak/>
        <w:t>The dataset includes variables related to machine characteristics, operational measurements, and the target variable indicating whether machine failure occurred.</w:t>
      </w:r>
    </w:p>
    <w:p w14:paraId="43C8E5EE" w14:textId="77777777" w:rsidR="001E2954" w:rsidRPr="001E2954" w:rsidRDefault="001E2954" w:rsidP="001E2954">
      <w:pPr>
        <w:rPr>
          <w:sz w:val="32"/>
          <w:szCs w:val="32"/>
        </w:rPr>
      </w:pPr>
      <w:r w:rsidRPr="001E2954">
        <w:rPr>
          <w:sz w:val="32"/>
          <w:szCs w:val="32"/>
        </w:rPr>
        <w:t>Typical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6595"/>
      </w:tblGrid>
      <w:tr w:rsidR="001E2954" w:rsidRPr="001E2954" w14:paraId="6F45BAB3" w14:textId="77777777" w:rsidTr="001E2954">
        <w:trPr>
          <w:tblHeader/>
          <w:tblCellSpacing w:w="15" w:type="dxa"/>
        </w:trPr>
        <w:tc>
          <w:tcPr>
            <w:tcW w:w="0" w:type="auto"/>
            <w:vAlign w:val="center"/>
            <w:hideMark/>
          </w:tcPr>
          <w:p w14:paraId="0D29AD83" w14:textId="77777777" w:rsidR="001E2954" w:rsidRPr="001E2954" w:rsidRDefault="001E2954" w:rsidP="001E2954">
            <w:pPr>
              <w:rPr>
                <w:b/>
                <w:bCs/>
                <w:sz w:val="40"/>
                <w:szCs w:val="40"/>
              </w:rPr>
            </w:pPr>
            <w:r w:rsidRPr="001E2954">
              <w:rPr>
                <w:b/>
                <w:bCs/>
                <w:sz w:val="40"/>
                <w:szCs w:val="40"/>
              </w:rPr>
              <w:t>Feature</w:t>
            </w:r>
          </w:p>
        </w:tc>
        <w:tc>
          <w:tcPr>
            <w:tcW w:w="0" w:type="auto"/>
            <w:vAlign w:val="center"/>
            <w:hideMark/>
          </w:tcPr>
          <w:p w14:paraId="12F22A19" w14:textId="77777777" w:rsidR="001E2954" w:rsidRPr="001E2954" w:rsidRDefault="001E2954" w:rsidP="001E2954">
            <w:pPr>
              <w:rPr>
                <w:b/>
                <w:bCs/>
                <w:sz w:val="40"/>
                <w:szCs w:val="40"/>
              </w:rPr>
            </w:pPr>
            <w:r w:rsidRPr="001E2954">
              <w:rPr>
                <w:b/>
                <w:bCs/>
                <w:sz w:val="40"/>
                <w:szCs w:val="40"/>
              </w:rPr>
              <w:t>Description</w:t>
            </w:r>
          </w:p>
        </w:tc>
      </w:tr>
      <w:tr w:rsidR="001E2954" w:rsidRPr="001E2954" w14:paraId="0BE82B06" w14:textId="77777777" w:rsidTr="001E2954">
        <w:trPr>
          <w:tblCellSpacing w:w="15" w:type="dxa"/>
        </w:trPr>
        <w:tc>
          <w:tcPr>
            <w:tcW w:w="0" w:type="auto"/>
            <w:vAlign w:val="center"/>
            <w:hideMark/>
          </w:tcPr>
          <w:p w14:paraId="61185904" w14:textId="77777777" w:rsidR="001E2954" w:rsidRPr="001E2954" w:rsidRDefault="001E2954" w:rsidP="001E2954">
            <w:pPr>
              <w:rPr>
                <w:sz w:val="32"/>
                <w:szCs w:val="32"/>
              </w:rPr>
            </w:pPr>
            <w:r w:rsidRPr="001E2954">
              <w:rPr>
                <w:sz w:val="32"/>
                <w:szCs w:val="32"/>
              </w:rPr>
              <w:t>Product ID</w:t>
            </w:r>
          </w:p>
        </w:tc>
        <w:tc>
          <w:tcPr>
            <w:tcW w:w="0" w:type="auto"/>
            <w:vAlign w:val="center"/>
            <w:hideMark/>
          </w:tcPr>
          <w:p w14:paraId="7E1BCF2F" w14:textId="77777777" w:rsidR="001E2954" w:rsidRPr="001E2954" w:rsidRDefault="001E2954" w:rsidP="001E2954">
            <w:pPr>
              <w:rPr>
                <w:sz w:val="32"/>
                <w:szCs w:val="32"/>
              </w:rPr>
            </w:pPr>
            <w:r w:rsidRPr="001E2954">
              <w:rPr>
                <w:sz w:val="32"/>
                <w:szCs w:val="32"/>
              </w:rPr>
              <w:t>Unique product identifier</w:t>
            </w:r>
          </w:p>
        </w:tc>
      </w:tr>
      <w:tr w:rsidR="001E2954" w:rsidRPr="001E2954" w14:paraId="37D33AA8" w14:textId="77777777" w:rsidTr="001E2954">
        <w:trPr>
          <w:tblCellSpacing w:w="15" w:type="dxa"/>
        </w:trPr>
        <w:tc>
          <w:tcPr>
            <w:tcW w:w="0" w:type="auto"/>
            <w:vAlign w:val="center"/>
            <w:hideMark/>
          </w:tcPr>
          <w:p w14:paraId="64C73CD9" w14:textId="77777777" w:rsidR="001E2954" w:rsidRPr="001E2954" w:rsidRDefault="001E2954" w:rsidP="001E2954">
            <w:pPr>
              <w:rPr>
                <w:sz w:val="32"/>
                <w:szCs w:val="32"/>
              </w:rPr>
            </w:pPr>
            <w:r w:rsidRPr="001E2954">
              <w:rPr>
                <w:sz w:val="32"/>
                <w:szCs w:val="32"/>
              </w:rPr>
              <w:t>Type</w:t>
            </w:r>
          </w:p>
        </w:tc>
        <w:tc>
          <w:tcPr>
            <w:tcW w:w="0" w:type="auto"/>
            <w:vAlign w:val="center"/>
            <w:hideMark/>
          </w:tcPr>
          <w:p w14:paraId="4A764F76" w14:textId="77777777" w:rsidR="001E2954" w:rsidRPr="001E2954" w:rsidRDefault="001E2954" w:rsidP="001E2954">
            <w:pPr>
              <w:rPr>
                <w:sz w:val="32"/>
                <w:szCs w:val="32"/>
              </w:rPr>
            </w:pPr>
            <w:r w:rsidRPr="001E2954">
              <w:rPr>
                <w:sz w:val="32"/>
                <w:szCs w:val="32"/>
              </w:rPr>
              <w:t>Machine category</w:t>
            </w:r>
          </w:p>
        </w:tc>
      </w:tr>
      <w:tr w:rsidR="001E2954" w:rsidRPr="001E2954" w14:paraId="77F56B4B" w14:textId="77777777" w:rsidTr="001E2954">
        <w:trPr>
          <w:tblCellSpacing w:w="15" w:type="dxa"/>
        </w:trPr>
        <w:tc>
          <w:tcPr>
            <w:tcW w:w="0" w:type="auto"/>
            <w:vAlign w:val="center"/>
            <w:hideMark/>
          </w:tcPr>
          <w:p w14:paraId="3D7E223D" w14:textId="77777777" w:rsidR="001E2954" w:rsidRPr="001E2954" w:rsidRDefault="001E2954" w:rsidP="001E2954">
            <w:pPr>
              <w:rPr>
                <w:sz w:val="32"/>
                <w:szCs w:val="32"/>
              </w:rPr>
            </w:pPr>
            <w:r w:rsidRPr="001E2954">
              <w:rPr>
                <w:sz w:val="32"/>
                <w:szCs w:val="32"/>
              </w:rPr>
              <w:t>Air Temperature</w:t>
            </w:r>
          </w:p>
        </w:tc>
        <w:tc>
          <w:tcPr>
            <w:tcW w:w="0" w:type="auto"/>
            <w:vAlign w:val="center"/>
            <w:hideMark/>
          </w:tcPr>
          <w:p w14:paraId="2AF44485" w14:textId="77777777" w:rsidR="001E2954" w:rsidRPr="001E2954" w:rsidRDefault="001E2954" w:rsidP="001E2954">
            <w:pPr>
              <w:rPr>
                <w:sz w:val="32"/>
                <w:szCs w:val="32"/>
              </w:rPr>
            </w:pPr>
            <w:r w:rsidRPr="001E2954">
              <w:rPr>
                <w:sz w:val="32"/>
                <w:szCs w:val="32"/>
              </w:rPr>
              <w:t>Air temperature during operation</w:t>
            </w:r>
          </w:p>
        </w:tc>
      </w:tr>
      <w:tr w:rsidR="001E2954" w:rsidRPr="001E2954" w14:paraId="45E04AA1" w14:textId="77777777" w:rsidTr="001E2954">
        <w:trPr>
          <w:tblCellSpacing w:w="15" w:type="dxa"/>
        </w:trPr>
        <w:tc>
          <w:tcPr>
            <w:tcW w:w="0" w:type="auto"/>
            <w:vAlign w:val="center"/>
            <w:hideMark/>
          </w:tcPr>
          <w:p w14:paraId="1D22194E" w14:textId="77777777" w:rsidR="001E2954" w:rsidRPr="001E2954" w:rsidRDefault="001E2954" w:rsidP="001E2954">
            <w:pPr>
              <w:rPr>
                <w:sz w:val="32"/>
                <w:szCs w:val="32"/>
              </w:rPr>
            </w:pPr>
            <w:r w:rsidRPr="001E2954">
              <w:rPr>
                <w:sz w:val="32"/>
                <w:szCs w:val="32"/>
              </w:rPr>
              <w:t>Process Temperature</w:t>
            </w:r>
          </w:p>
        </w:tc>
        <w:tc>
          <w:tcPr>
            <w:tcW w:w="0" w:type="auto"/>
            <w:vAlign w:val="center"/>
            <w:hideMark/>
          </w:tcPr>
          <w:p w14:paraId="40317EF5" w14:textId="77777777" w:rsidR="001E2954" w:rsidRPr="001E2954" w:rsidRDefault="001E2954" w:rsidP="001E2954">
            <w:pPr>
              <w:rPr>
                <w:sz w:val="32"/>
                <w:szCs w:val="32"/>
              </w:rPr>
            </w:pPr>
            <w:r w:rsidRPr="001E2954">
              <w:rPr>
                <w:sz w:val="32"/>
                <w:szCs w:val="32"/>
              </w:rPr>
              <w:t>Machine process temperature</w:t>
            </w:r>
          </w:p>
        </w:tc>
      </w:tr>
      <w:tr w:rsidR="001E2954" w:rsidRPr="001E2954" w14:paraId="11D89CC5" w14:textId="77777777" w:rsidTr="001E2954">
        <w:trPr>
          <w:tblCellSpacing w:w="15" w:type="dxa"/>
        </w:trPr>
        <w:tc>
          <w:tcPr>
            <w:tcW w:w="0" w:type="auto"/>
            <w:vAlign w:val="center"/>
            <w:hideMark/>
          </w:tcPr>
          <w:p w14:paraId="489BE338" w14:textId="77777777" w:rsidR="001E2954" w:rsidRPr="001E2954" w:rsidRDefault="001E2954" w:rsidP="001E2954">
            <w:pPr>
              <w:rPr>
                <w:sz w:val="32"/>
                <w:szCs w:val="32"/>
              </w:rPr>
            </w:pPr>
            <w:r w:rsidRPr="001E2954">
              <w:rPr>
                <w:sz w:val="32"/>
                <w:szCs w:val="32"/>
              </w:rPr>
              <w:t>Rotational Speed</w:t>
            </w:r>
          </w:p>
        </w:tc>
        <w:tc>
          <w:tcPr>
            <w:tcW w:w="0" w:type="auto"/>
            <w:vAlign w:val="center"/>
            <w:hideMark/>
          </w:tcPr>
          <w:p w14:paraId="1F68C84B" w14:textId="77777777" w:rsidR="001E2954" w:rsidRPr="001E2954" w:rsidRDefault="001E2954" w:rsidP="001E2954">
            <w:pPr>
              <w:rPr>
                <w:sz w:val="32"/>
                <w:szCs w:val="32"/>
              </w:rPr>
            </w:pPr>
            <w:r w:rsidRPr="001E2954">
              <w:rPr>
                <w:sz w:val="32"/>
                <w:szCs w:val="32"/>
              </w:rPr>
              <w:t>Machine rotational speed (RPM)</w:t>
            </w:r>
          </w:p>
        </w:tc>
      </w:tr>
      <w:tr w:rsidR="001E2954" w:rsidRPr="001E2954" w14:paraId="254CAA2A" w14:textId="77777777" w:rsidTr="001E2954">
        <w:trPr>
          <w:tblCellSpacing w:w="15" w:type="dxa"/>
        </w:trPr>
        <w:tc>
          <w:tcPr>
            <w:tcW w:w="0" w:type="auto"/>
            <w:vAlign w:val="center"/>
            <w:hideMark/>
          </w:tcPr>
          <w:p w14:paraId="3E02FBE5" w14:textId="77777777" w:rsidR="001E2954" w:rsidRPr="001E2954" w:rsidRDefault="001E2954" w:rsidP="001E2954">
            <w:pPr>
              <w:rPr>
                <w:sz w:val="32"/>
                <w:szCs w:val="32"/>
              </w:rPr>
            </w:pPr>
            <w:r w:rsidRPr="001E2954">
              <w:rPr>
                <w:sz w:val="32"/>
                <w:szCs w:val="32"/>
              </w:rPr>
              <w:t>Torque</w:t>
            </w:r>
          </w:p>
        </w:tc>
        <w:tc>
          <w:tcPr>
            <w:tcW w:w="0" w:type="auto"/>
            <w:vAlign w:val="center"/>
            <w:hideMark/>
          </w:tcPr>
          <w:p w14:paraId="1386613A" w14:textId="77777777" w:rsidR="001E2954" w:rsidRPr="001E2954" w:rsidRDefault="001E2954" w:rsidP="001E2954">
            <w:pPr>
              <w:rPr>
                <w:sz w:val="32"/>
                <w:szCs w:val="32"/>
              </w:rPr>
            </w:pPr>
            <w:r w:rsidRPr="001E2954">
              <w:rPr>
                <w:sz w:val="32"/>
                <w:szCs w:val="32"/>
              </w:rPr>
              <w:t>Applied machine torque</w:t>
            </w:r>
          </w:p>
        </w:tc>
      </w:tr>
      <w:tr w:rsidR="001E2954" w:rsidRPr="001E2954" w14:paraId="208DCAA8" w14:textId="77777777" w:rsidTr="001E2954">
        <w:trPr>
          <w:tblCellSpacing w:w="15" w:type="dxa"/>
        </w:trPr>
        <w:tc>
          <w:tcPr>
            <w:tcW w:w="0" w:type="auto"/>
            <w:vAlign w:val="center"/>
            <w:hideMark/>
          </w:tcPr>
          <w:p w14:paraId="0928DAAA" w14:textId="77777777" w:rsidR="001E2954" w:rsidRPr="001E2954" w:rsidRDefault="001E2954" w:rsidP="001E2954">
            <w:pPr>
              <w:rPr>
                <w:sz w:val="32"/>
                <w:szCs w:val="32"/>
              </w:rPr>
            </w:pPr>
            <w:r w:rsidRPr="001E2954">
              <w:rPr>
                <w:sz w:val="32"/>
                <w:szCs w:val="32"/>
              </w:rPr>
              <w:t>Tool Wear</w:t>
            </w:r>
          </w:p>
        </w:tc>
        <w:tc>
          <w:tcPr>
            <w:tcW w:w="0" w:type="auto"/>
            <w:vAlign w:val="center"/>
            <w:hideMark/>
          </w:tcPr>
          <w:p w14:paraId="7F595138" w14:textId="77777777" w:rsidR="001E2954" w:rsidRPr="001E2954" w:rsidRDefault="001E2954" w:rsidP="001E2954">
            <w:pPr>
              <w:rPr>
                <w:sz w:val="32"/>
                <w:szCs w:val="32"/>
              </w:rPr>
            </w:pPr>
            <w:r w:rsidRPr="001E2954">
              <w:rPr>
                <w:sz w:val="32"/>
                <w:szCs w:val="32"/>
              </w:rPr>
              <w:t>Tool wear time</w:t>
            </w:r>
          </w:p>
        </w:tc>
      </w:tr>
      <w:tr w:rsidR="001E2954" w:rsidRPr="001E2954" w14:paraId="49E54AB8" w14:textId="77777777" w:rsidTr="001E2954">
        <w:trPr>
          <w:tblCellSpacing w:w="15" w:type="dxa"/>
        </w:trPr>
        <w:tc>
          <w:tcPr>
            <w:tcW w:w="0" w:type="auto"/>
            <w:vAlign w:val="center"/>
            <w:hideMark/>
          </w:tcPr>
          <w:p w14:paraId="7AA44580" w14:textId="77777777" w:rsidR="001E2954" w:rsidRPr="001E2954" w:rsidRDefault="001E2954" w:rsidP="001E2954">
            <w:pPr>
              <w:rPr>
                <w:sz w:val="32"/>
                <w:szCs w:val="32"/>
              </w:rPr>
            </w:pPr>
            <w:r w:rsidRPr="001E2954">
              <w:rPr>
                <w:sz w:val="32"/>
                <w:szCs w:val="32"/>
              </w:rPr>
              <w:t>Machine Failure</w:t>
            </w:r>
          </w:p>
        </w:tc>
        <w:tc>
          <w:tcPr>
            <w:tcW w:w="0" w:type="auto"/>
            <w:vAlign w:val="center"/>
            <w:hideMark/>
          </w:tcPr>
          <w:p w14:paraId="0B0B41BB" w14:textId="77777777" w:rsidR="001E2954" w:rsidRPr="001E2954" w:rsidRDefault="001E2954" w:rsidP="001E2954">
            <w:pPr>
              <w:rPr>
                <w:sz w:val="32"/>
                <w:szCs w:val="32"/>
              </w:rPr>
            </w:pPr>
            <w:r w:rsidRPr="001E2954">
              <w:rPr>
                <w:sz w:val="32"/>
                <w:szCs w:val="32"/>
              </w:rPr>
              <w:t>Target variable indicating failure or normal operation</w:t>
            </w:r>
          </w:p>
        </w:tc>
      </w:tr>
    </w:tbl>
    <w:p w14:paraId="7C705FFD" w14:textId="77777777" w:rsidR="001E2954" w:rsidRPr="001E2954" w:rsidRDefault="001E2954" w:rsidP="001E2954">
      <w:pPr>
        <w:rPr>
          <w:sz w:val="32"/>
          <w:szCs w:val="32"/>
        </w:rPr>
      </w:pPr>
      <w:r w:rsidRPr="001E2954">
        <w:rPr>
          <w:sz w:val="32"/>
          <w:szCs w:val="32"/>
        </w:rPr>
        <w:t>The target variable is binary:</w:t>
      </w:r>
    </w:p>
    <w:p w14:paraId="7E1F635E" w14:textId="77777777" w:rsidR="001E2954" w:rsidRPr="001E2954" w:rsidRDefault="001E2954" w:rsidP="001E2954">
      <w:pPr>
        <w:numPr>
          <w:ilvl w:val="0"/>
          <w:numId w:val="26"/>
        </w:numPr>
        <w:rPr>
          <w:sz w:val="32"/>
          <w:szCs w:val="32"/>
        </w:rPr>
      </w:pPr>
      <w:r w:rsidRPr="001E2954">
        <w:rPr>
          <w:sz w:val="32"/>
          <w:szCs w:val="32"/>
        </w:rPr>
        <w:t xml:space="preserve">0 = No Failure </w:t>
      </w:r>
    </w:p>
    <w:p w14:paraId="15341419" w14:textId="77777777" w:rsidR="001E2954" w:rsidRPr="001E2954" w:rsidRDefault="001E2954" w:rsidP="001E2954">
      <w:pPr>
        <w:numPr>
          <w:ilvl w:val="0"/>
          <w:numId w:val="26"/>
        </w:numPr>
        <w:rPr>
          <w:sz w:val="32"/>
          <w:szCs w:val="32"/>
        </w:rPr>
      </w:pPr>
      <w:r w:rsidRPr="001E2954">
        <w:rPr>
          <w:sz w:val="32"/>
          <w:szCs w:val="32"/>
        </w:rPr>
        <w:t xml:space="preserve">1 = Machine Failure </w:t>
      </w:r>
    </w:p>
    <w:p w14:paraId="09F3BBCE" w14:textId="77777777" w:rsidR="001E2954" w:rsidRPr="001E2954" w:rsidRDefault="001E2954" w:rsidP="001E2954">
      <w:pPr>
        <w:rPr>
          <w:sz w:val="32"/>
          <w:szCs w:val="32"/>
        </w:rPr>
      </w:pPr>
      <w:r w:rsidRPr="001E2954">
        <w:rPr>
          <w:sz w:val="32"/>
          <w:szCs w:val="32"/>
        </w:rPr>
        <w:t>This dataset is suitable for supervised machine learning classification.</w:t>
      </w:r>
    </w:p>
    <w:p w14:paraId="66789491" w14:textId="77777777" w:rsidR="001E2954" w:rsidRPr="001E2954" w:rsidRDefault="001E2954" w:rsidP="001E2954">
      <w:pPr>
        <w:rPr>
          <w:sz w:val="32"/>
          <w:szCs w:val="32"/>
        </w:rPr>
      </w:pPr>
      <w:r w:rsidRPr="001E2954">
        <w:rPr>
          <w:sz w:val="32"/>
          <w:szCs w:val="32"/>
        </w:rPr>
        <w:pict w14:anchorId="2A35B9C5">
          <v:rect id="_x0000_i1088" style="width:0;height:1.5pt" o:hralign="center" o:hrstd="t" o:hr="t" fillcolor="#a0a0a0" stroked="f"/>
        </w:pict>
      </w:r>
    </w:p>
    <w:p w14:paraId="3AE86A80" w14:textId="77777777" w:rsidR="001E2954" w:rsidRPr="001E2954" w:rsidRDefault="001E2954" w:rsidP="001E2954">
      <w:pPr>
        <w:rPr>
          <w:b/>
          <w:bCs/>
          <w:sz w:val="32"/>
          <w:szCs w:val="32"/>
        </w:rPr>
      </w:pPr>
      <w:r w:rsidRPr="001E2954">
        <w:rPr>
          <w:b/>
          <w:bCs/>
          <w:sz w:val="32"/>
          <w:szCs w:val="32"/>
        </w:rPr>
        <w:t>5. Data Preprocessing</w:t>
      </w:r>
    </w:p>
    <w:p w14:paraId="014A7297" w14:textId="77777777" w:rsidR="001E2954" w:rsidRPr="001E2954" w:rsidRDefault="001E2954" w:rsidP="001E2954">
      <w:pPr>
        <w:rPr>
          <w:sz w:val="32"/>
          <w:szCs w:val="32"/>
        </w:rPr>
      </w:pPr>
      <w:r w:rsidRPr="001E2954">
        <w:rPr>
          <w:sz w:val="32"/>
          <w:szCs w:val="32"/>
        </w:rPr>
        <w:t>Before developing predictive models, the dataset was carefully cleaned and prepared to improve model accuracy.</w:t>
      </w:r>
    </w:p>
    <w:p w14:paraId="201AC647" w14:textId="77777777" w:rsidR="001E2954" w:rsidRPr="001E2954" w:rsidRDefault="001E2954" w:rsidP="001E2954">
      <w:pPr>
        <w:rPr>
          <w:sz w:val="32"/>
          <w:szCs w:val="32"/>
        </w:rPr>
      </w:pPr>
      <w:r w:rsidRPr="001E2954">
        <w:rPr>
          <w:sz w:val="32"/>
          <w:szCs w:val="32"/>
        </w:rPr>
        <w:t>The preprocessing phase included several important steps.</w:t>
      </w:r>
    </w:p>
    <w:p w14:paraId="3E3546D8" w14:textId="77777777" w:rsidR="001E2954" w:rsidRPr="001E2954" w:rsidRDefault="001E2954" w:rsidP="001E2954">
      <w:pPr>
        <w:rPr>
          <w:b/>
          <w:bCs/>
          <w:sz w:val="32"/>
          <w:szCs w:val="32"/>
        </w:rPr>
      </w:pPr>
      <w:r w:rsidRPr="001E2954">
        <w:rPr>
          <w:b/>
          <w:bCs/>
          <w:sz w:val="32"/>
          <w:szCs w:val="32"/>
        </w:rPr>
        <w:t>5.1 Importing Libraries</w:t>
      </w:r>
    </w:p>
    <w:p w14:paraId="1CEBA287" w14:textId="77777777" w:rsidR="001E2954" w:rsidRPr="001E2954" w:rsidRDefault="001E2954" w:rsidP="001E2954">
      <w:pPr>
        <w:rPr>
          <w:sz w:val="32"/>
          <w:szCs w:val="32"/>
        </w:rPr>
      </w:pPr>
      <w:r w:rsidRPr="001E2954">
        <w:rPr>
          <w:sz w:val="32"/>
          <w:szCs w:val="32"/>
        </w:rPr>
        <w:t>Python libraries used include:</w:t>
      </w:r>
    </w:p>
    <w:p w14:paraId="16C6CCF1" w14:textId="77777777" w:rsidR="001E2954" w:rsidRPr="001E2954" w:rsidRDefault="001E2954" w:rsidP="001E2954">
      <w:pPr>
        <w:numPr>
          <w:ilvl w:val="0"/>
          <w:numId w:val="27"/>
        </w:numPr>
        <w:rPr>
          <w:sz w:val="32"/>
          <w:szCs w:val="32"/>
        </w:rPr>
      </w:pPr>
      <w:r w:rsidRPr="001E2954">
        <w:rPr>
          <w:sz w:val="32"/>
          <w:szCs w:val="32"/>
        </w:rPr>
        <w:t xml:space="preserve">Pandas </w:t>
      </w:r>
    </w:p>
    <w:p w14:paraId="63B1005B" w14:textId="77777777" w:rsidR="001E2954" w:rsidRPr="001E2954" w:rsidRDefault="001E2954" w:rsidP="001E2954">
      <w:pPr>
        <w:numPr>
          <w:ilvl w:val="0"/>
          <w:numId w:val="27"/>
        </w:numPr>
        <w:rPr>
          <w:sz w:val="32"/>
          <w:szCs w:val="32"/>
        </w:rPr>
      </w:pPr>
      <w:r w:rsidRPr="001E2954">
        <w:rPr>
          <w:sz w:val="32"/>
          <w:szCs w:val="32"/>
        </w:rPr>
        <w:t xml:space="preserve">NumPy </w:t>
      </w:r>
    </w:p>
    <w:p w14:paraId="186795DA" w14:textId="77777777" w:rsidR="001E2954" w:rsidRPr="001E2954" w:rsidRDefault="001E2954" w:rsidP="001E2954">
      <w:pPr>
        <w:numPr>
          <w:ilvl w:val="0"/>
          <w:numId w:val="27"/>
        </w:numPr>
        <w:rPr>
          <w:sz w:val="32"/>
          <w:szCs w:val="32"/>
        </w:rPr>
      </w:pPr>
      <w:r w:rsidRPr="001E2954">
        <w:rPr>
          <w:sz w:val="32"/>
          <w:szCs w:val="32"/>
        </w:rPr>
        <w:t xml:space="preserve">Matplotlib </w:t>
      </w:r>
    </w:p>
    <w:p w14:paraId="58EC8A29" w14:textId="77777777" w:rsidR="001E2954" w:rsidRPr="001E2954" w:rsidRDefault="001E2954" w:rsidP="001E2954">
      <w:pPr>
        <w:numPr>
          <w:ilvl w:val="0"/>
          <w:numId w:val="27"/>
        </w:numPr>
        <w:rPr>
          <w:sz w:val="32"/>
          <w:szCs w:val="32"/>
        </w:rPr>
      </w:pPr>
      <w:r w:rsidRPr="001E2954">
        <w:rPr>
          <w:sz w:val="32"/>
          <w:szCs w:val="32"/>
        </w:rPr>
        <w:t xml:space="preserve">Seaborn </w:t>
      </w:r>
    </w:p>
    <w:p w14:paraId="057D290E" w14:textId="77777777" w:rsidR="001E2954" w:rsidRPr="001E2954" w:rsidRDefault="001E2954" w:rsidP="001E2954">
      <w:pPr>
        <w:numPr>
          <w:ilvl w:val="0"/>
          <w:numId w:val="27"/>
        </w:numPr>
        <w:rPr>
          <w:sz w:val="32"/>
          <w:szCs w:val="32"/>
        </w:rPr>
      </w:pPr>
      <w:r w:rsidRPr="001E2954">
        <w:rPr>
          <w:sz w:val="32"/>
          <w:szCs w:val="32"/>
        </w:rPr>
        <w:t xml:space="preserve">Scikit-learn </w:t>
      </w:r>
    </w:p>
    <w:p w14:paraId="2D9CAF9D" w14:textId="77777777" w:rsidR="001E2954" w:rsidRPr="001E2954" w:rsidRDefault="001E2954" w:rsidP="001E2954">
      <w:pPr>
        <w:numPr>
          <w:ilvl w:val="0"/>
          <w:numId w:val="27"/>
        </w:numPr>
        <w:rPr>
          <w:sz w:val="32"/>
          <w:szCs w:val="32"/>
        </w:rPr>
      </w:pPr>
      <w:proofErr w:type="spellStart"/>
      <w:r w:rsidRPr="001E2954">
        <w:rPr>
          <w:sz w:val="32"/>
          <w:szCs w:val="32"/>
        </w:rPr>
        <w:lastRenderedPageBreak/>
        <w:t>XGBoost</w:t>
      </w:r>
      <w:proofErr w:type="spellEnd"/>
      <w:r w:rsidRPr="001E2954">
        <w:rPr>
          <w:sz w:val="32"/>
          <w:szCs w:val="32"/>
        </w:rPr>
        <w:t xml:space="preserve"> </w:t>
      </w:r>
    </w:p>
    <w:p w14:paraId="6F09F658" w14:textId="77777777" w:rsidR="001E2954" w:rsidRPr="001E2954" w:rsidRDefault="001E2954" w:rsidP="001E2954">
      <w:pPr>
        <w:numPr>
          <w:ilvl w:val="0"/>
          <w:numId w:val="27"/>
        </w:numPr>
        <w:rPr>
          <w:sz w:val="32"/>
          <w:szCs w:val="32"/>
        </w:rPr>
      </w:pPr>
      <w:proofErr w:type="spellStart"/>
      <w:r w:rsidRPr="001E2954">
        <w:rPr>
          <w:sz w:val="32"/>
          <w:szCs w:val="32"/>
        </w:rPr>
        <w:t>CatBoost</w:t>
      </w:r>
      <w:proofErr w:type="spellEnd"/>
      <w:r w:rsidRPr="001E2954">
        <w:rPr>
          <w:sz w:val="32"/>
          <w:szCs w:val="32"/>
        </w:rPr>
        <w:t xml:space="preserve"> </w:t>
      </w:r>
    </w:p>
    <w:p w14:paraId="6C3C85C7" w14:textId="77777777" w:rsidR="001E2954" w:rsidRPr="001E2954" w:rsidRDefault="001E2954" w:rsidP="001E2954">
      <w:pPr>
        <w:rPr>
          <w:sz w:val="32"/>
          <w:szCs w:val="32"/>
        </w:rPr>
      </w:pPr>
      <w:r w:rsidRPr="001E2954">
        <w:rPr>
          <w:sz w:val="32"/>
          <w:szCs w:val="32"/>
        </w:rPr>
        <w:t>These libraries were used for data manipulation, visualization, and machine learning.</w:t>
      </w:r>
    </w:p>
    <w:p w14:paraId="68E50E37" w14:textId="77777777" w:rsidR="001E2954" w:rsidRPr="001E2954" w:rsidRDefault="001E2954" w:rsidP="001E2954">
      <w:pPr>
        <w:rPr>
          <w:sz w:val="32"/>
          <w:szCs w:val="32"/>
        </w:rPr>
      </w:pPr>
      <w:r w:rsidRPr="001E2954">
        <w:rPr>
          <w:sz w:val="32"/>
          <w:szCs w:val="32"/>
        </w:rPr>
        <w:pict w14:anchorId="6A247A7A">
          <v:rect id="_x0000_i1089" style="width:0;height:1.5pt" o:hralign="center" o:hrstd="t" o:hr="t" fillcolor="#a0a0a0" stroked="f"/>
        </w:pict>
      </w:r>
    </w:p>
    <w:p w14:paraId="365F359D" w14:textId="77777777" w:rsidR="001E2954" w:rsidRPr="001E2954" w:rsidRDefault="001E2954" w:rsidP="001E2954">
      <w:pPr>
        <w:rPr>
          <w:b/>
          <w:bCs/>
          <w:sz w:val="32"/>
          <w:szCs w:val="32"/>
        </w:rPr>
      </w:pPr>
      <w:r w:rsidRPr="001E2954">
        <w:rPr>
          <w:b/>
          <w:bCs/>
          <w:sz w:val="32"/>
          <w:szCs w:val="32"/>
        </w:rPr>
        <w:t>5.2 Data Inspection</w:t>
      </w:r>
    </w:p>
    <w:p w14:paraId="7D989582" w14:textId="77777777" w:rsidR="001E2954" w:rsidRPr="001E2954" w:rsidRDefault="001E2954" w:rsidP="001E2954">
      <w:pPr>
        <w:rPr>
          <w:sz w:val="32"/>
          <w:szCs w:val="32"/>
        </w:rPr>
      </w:pPr>
      <w:r w:rsidRPr="001E2954">
        <w:rPr>
          <w:sz w:val="32"/>
          <w:szCs w:val="32"/>
        </w:rPr>
        <w:t>The dataset was inspected to understand:</w:t>
      </w:r>
    </w:p>
    <w:p w14:paraId="61AC9562" w14:textId="77777777" w:rsidR="001E2954" w:rsidRPr="001E2954" w:rsidRDefault="001E2954" w:rsidP="001E2954">
      <w:pPr>
        <w:numPr>
          <w:ilvl w:val="0"/>
          <w:numId w:val="28"/>
        </w:numPr>
        <w:rPr>
          <w:sz w:val="32"/>
          <w:szCs w:val="32"/>
        </w:rPr>
      </w:pPr>
      <w:r w:rsidRPr="001E2954">
        <w:rPr>
          <w:sz w:val="32"/>
          <w:szCs w:val="32"/>
        </w:rPr>
        <w:t xml:space="preserve">Number of observations </w:t>
      </w:r>
    </w:p>
    <w:p w14:paraId="34EBC5DE" w14:textId="77777777" w:rsidR="001E2954" w:rsidRPr="001E2954" w:rsidRDefault="001E2954" w:rsidP="001E2954">
      <w:pPr>
        <w:numPr>
          <w:ilvl w:val="0"/>
          <w:numId w:val="28"/>
        </w:numPr>
        <w:rPr>
          <w:sz w:val="32"/>
          <w:szCs w:val="32"/>
        </w:rPr>
      </w:pPr>
      <w:r w:rsidRPr="001E2954">
        <w:rPr>
          <w:sz w:val="32"/>
          <w:szCs w:val="32"/>
        </w:rPr>
        <w:t xml:space="preserve">Number of features </w:t>
      </w:r>
    </w:p>
    <w:p w14:paraId="54129363" w14:textId="77777777" w:rsidR="001E2954" w:rsidRPr="001E2954" w:rsidRDefault="001E2954" w:rsidP="001E2954">
      <w:pPr>
        <w:numPr>
          <w:ilvl w:val="0"/>
          <w:numId w:val="28"/>
        </w:numPr>
        <w:rPr>
          <w:sz w:val="32"/>
          <w:szCs w:val="32"/>
        </w:rPr>
      </w:pPr>
      <w:r w:rsidRPr="001E2954">
        <w:rPr>
          <w:sz w:val="32"/>
          <w:szCs w:val="32"/>
        </w:rPr>
        <w:t xml:space="preserve">Data types </w:t>
      </w:r>
    </w:p>
    <w:p w14:paraId="67AD3094" w14:textId="77777777" w:rsidR="001E2954" w:rsidRPr="001E2954" w:rsidRDefault="001E2954" w:rsidP="001E2954">
      <w:pPr>
        <w:numPr>
          <w:ilvl w:val="0"/>
          <w:numId w:val="28"/>
        </w:numPr>
        <w:rPr>
          <w:sz w:val="32"/>
          <w:szCs w:val="32"/>
        </w:rPr>
      </w:pPr>
      <w:r w:rsidRPr="001E2954">
        <w:rPr>
          <w:sz w:val="32"/>
          <w:szCs w:val="32"/>
        </w:rPr>
        <w:t xml:space="preserve">Missing values </w:t>
      </w:r>
    </w:p>
    <w:p w14:paraId="7A2D8204" w14:textId="77777777" w:rsidR="001E2954" w:rsidRPr="001E2954" w:rsidRDefault="001E2954" w:rsidP="001E2954">
      <w:pPr>
        <w:numPr>
          <w:ilvl w:val="0"/>
          <w:numId w:val="28"/>
        </w:numPr>
        <w:rPr>
          <w:sz w:val="32"/>
          <w:szCs w:val="32"/>
        </w:rPr>
      </w:pPr>
      <w:r w:rsidRPr="001E2954">
        <w:rPr>
          <w:sz w:val="32"/>
          <w:szCs w:val="32"/>
        </w:rPr>
        <w:t xml:space="preserve">Duplicate records </w:t>
      </w:r>
    </w:p>
    <w:p w14:paraId="3EE1D501" w14:textId="77777777" w:rsidR="001E2954" w:rsidRPr="001E2954" w:rsidRDefault="001E2954" w:rsidP="001E2954">
      <w:pPr>
        <w:rPr>
          <w:sz w:val="32"/>
          <w:szCs w:val="32"/>
        </w:rPr>
      </w:pPr>
      <w:r w:rsidRPr="001E2954">
        <w:rPr>
          <w:sz w:val="32"/>
          <w:szCs w:val="32"/>
        </w:rPr>
        <w:t>This initial inspection provided a clear understanding of the dataset structure before preprocessing.</w:t>
      </w:r>
    </w:p>
    <w:p w14:paraId="78B56372" w14:textId="77777777" w:rsidR="001E2954" w:rsidRPr="001E2954" w:rsidRDefault="001E2954" w:rsidP="001E2954">
      <w:pPr>
        <w:rPr>
          <w:sz w:val="32"/>
          <w:szCs w:val="32"/>
        </w:rPr>
      </w:pPr>
      <w:r w:rsidRPr="001E2954">
        <w:rPr>
          <w:sz w:val="32"/>
          <w:szCs w:val="32"/>
        </w:rPr>
        <w:pict w14:anchorId="147B9834">
          <v:rect id="_x0000_i1090" style="width:0;height:1.5pt" o:hralign="center" o:hrstd="t" o:hr="t" fillcolor="#a0a0a0" stroked="f"/>
        </w:pict>
      </w:r>
    </w:p>
    <w:p w14:paraId="61B515AE" w14:textId="77777777" w:rsidR="001E2954" w:rsidRPr="001E2954" w:rsidRDefault="001E2954" w:rsidP="001E2954">
      <w:pPr>
        <w:rPr>
          <w:b/>
          <w:bCs/>
          <w:sz w:val="32"/>
          <w:szCs w:val="32"/>
        </w:rPr>
      </w:pPr>
      <w:r w:rsidRPr="001E2954">
        <w:rPr>
          <w:b/>
          <w:bCs/>
          <w:sz w:val="32"/>
          <w:szCs w:val="32"/>
        </w:rPr>
        <w:t>5.3 Missing Values</w:t>
      </w:r>
    </w:p>
    <w:p w14:paraId="7B0DAB6B" w14:textId="77777777" w:rsidR="001E2954" w:rsidRPr="001E2954" w:rsidRDefault="001E2954" w:rsidP="001E2954">
      <w:pPr>
        <w:rPr>
          <w:sz w:val="32"/>
          <w:szCs w:val="32"/>
        </w:rPr>
      </w:pPr>
      <w:r w:rsidRPr="001E2954">
        <w:rPr>
          <w:sz w:val="32"/>
          <w:szCs w:val="32"/>
        </w:rPr>
        <w:t>The dataset was checked for missing values.</w:t>
      </w:r>
    </w:p>
    <w:p w14:paraId="567627B3" w14:textId="77777777" w:rsidR="001E2954" w:rsidRPr="001E2954" w:rsidRDefault="001E2954" w:rsidP="001E2954">
      <w:pPr>
        <w:rPr>
          <w:sz w:val="32"/>
          <w:szCs w:val="32"/>
        </w:rPr>
      </w:pPr>
      <w:r w:rsidRPr="001E2954">
        <w:rPr>
          <w:sz w:val="32"/>
          <w:szCs w:val="32"/>
        </w:rPr>
        <w:t>Since missing values can negatively impact machine learning algorithms, the dataset was verified and handled appropriately before model training.</w:t>
      </w:r>
    </w:p>
    <w:p w14:paraId="0DDDD360" w14:textId="77777777" w:rsidR="001E2954" w:rsidRPr="001E2954" w:rsidRDefault="001E2954" w:rsidP="001E2954">
      <w:pPr>
        <w:rPr>
          <w:sz w:val="32"/>
          <w:szCs w:val="32"/>
        </w:rPr>
      </w:pPr>
      <w:r w:rsidRPr="001E2954">
        <w:rPr>
          <w:sz w:val="32"/>
          <w:szCs w:val="32"/>
        </w:rPr>
        <w:pict w14:anchorId="648ABC5C">
          <v:rect id="_x0000_i1091" style="width:0;height:1.5pt" o:hralign="center" o:hrstd="t" o:hr="t" fillcolor="#a0a0a0" stroked="f"/>
        </w:pict>
      </w:r>
    </w:p>
    <w:p w14:paraId="1202B915" w14:textId="77777777" w:rsidR="001E2954" w:rsidRPr="001E2954" w:rsidRDefault="001E2954" w:rsidP="001E2954">
      <w:pPr>
        <w:rPr>
          <w:b/>
          <w:bCs/>
          <w:sz w:val="32"/>
          <w:szCs w:val="32"/>
        </w:rPr>
      </w:pPr>
      <w:r w:rsidRPr="001E2954">
        <w:rPr>
          <w:b/>
          <w:bCs/>
          <w:sz w:val="32"/>
          <w:szCs w:val="32"/>
        </w:rPr>
        <w:t>5.4 Duplicate Records</w:t>
      </w:r>
    </w:p>
    <w:p w14:paraId="0D831EBE" w14:textId="77777777" w:rsidR="001E2954" w:rsidRPr="001E2954" w:rsidRDefault="001E2954" w:rsidP="001E2954">
      <w:pPr>
        <w:rPr>
          <w:sz w:val="32"/>
          <w:szCs w:val="32"/>
        </w:rPr>
      </w:pPr>
      <w:r w:rsidRPr="001E2954">
        <w:rPr>
          <w:sz w:val="32"/>
          <w:szCs w:val="32"/>
        </w:rPr>
        <w:t>Duplicate rows were identified and removed whenever necessary to ensure that each observation represented a unique machine condition.</w:t>
      </w:r>
    </w:p>
    <w:p w14:paraId="7A3F16C4" w14:textId="77777777" w:rsidR="001E2954" w:rsidRPr="001E2954" w:rsidRDefault="001E2954" w:rsidP="001E2954">
      <w:pPr>
        <w:rPr>
          <w:sz w:val="32"/>
          <w:szCs w:val="32"/>
        </w:rPr>
      </w:pPr>
      <w:r w:rsidRPr="001E2954">
        <w:rPr>
          <w:sz w:val="32"/>
          <w:szCs w:val="32"/>
        </w:rPr>
        <w:t>Removing duplicate data helps prevent model bias.</w:t>
      </w:r>
    </w:p>
    <w:p w14:paraId="615962CC" w14:textId="77777777" w:rsidR="001E2954" w:rsidRPr="001E2954" w:rsidRDefault="001E2954" w:rsidP="001E2954">
      <w:pPr>
        <w:rPr>
          <w:sz w:val="32"/>
          <w:szCs w:val="32"/>
        </w:rPr>
      </w:pPr>
      <w:r w:rsidRPr="001E2954">
        <w:rPr>
          <w:sz w:val="32"/>
          <w:szCs w:val="32"/>
        </w:rPr>
        <w:pict w14:anchorId="3968FB7A">
          <v:rect id="_x0000_i1092" style="width:0;height:1.5pt" o:hralign="center" o:hrstd="t" o:hr="t" fillcolor="#a0a0a0" stroked="f"/>
        </w:pict>
      </w:r>
    </w:p>
    <w:p w14:paraId="3D302738" w14:textId="77777777" w:rsidR="001E2954" w:rsidRPr="001E2954" w:rsidRDefault="001E2954" w:rsidP="001E2954">
      <w:pPr>
        <w:rPr>
          <w:b/>
          <w:bCs/>
          <w:sz w:val="32"/>
          <w:szCs w:val="32"/>
        </w:rPr>
      </w:pPr>
      <w:r w:rsidRPr="001E2954">
        <w:rPr>
          <w:b/>
          <w:bCs/>
          <w:sz w:val="32"/>
          <w:szCs w:val="32"/>
        </w:rPr>
        <w:t>5.5 Feature Encoding</w:t>
      </w:r>
    </w:p>
    <w:p w14:paraId="7B5D5386" w14:textId="77777777" w:rsidR="001E2954" w:rsidRPr="001E2954" w:rsidRDefault="001E2954" w:rsidP="001E2954">
      <w:pPr>
        <w:rPr>
          <w:sz w:val="32"/>
          <w:szCs w:val="32"/>
        </w:rPr>
      </w:pPr>
      <w:r w:rsidRPr="001E2954">
        <w:rPr>
          <w:sz w:val="32"/>
          <w:szCs w:val="32"/>
        </w:rPr>
        <w:t>Machine Type is a categorical variable.</w:t>
      </w:r>
    </w:p>
    <w:p w14:paraId="465A471F" w14:textId="77777777" w:rsidR="001E2954" w:rsidRPr="001E2954" w:rsidRDefault="001E2954" w:rsidP="001E2954">
      <w:pPr>
        <w:rPr>
          <w:sz w:val="32"/>
          <w:szCs w:val="32"/>
        </w:rPr>
      </w:pPr>
      <w:r w:rsidRPr="001E2954">
        <w:rPr>
          <w:sz w:val="32"/>
          <w:szCs w:val="32"/>
        </w:rPr>
        <w:t>Machine learning algorithms require numerical inputs, therefore categorical features were converted into numerical representations using encoding techniques.</w:t>
      </w:r>
    </w:p>
    <w:p w14:paraId="10674B74" w14:textId="77777777" w:rsidR="001E2954" w:rsidRPr="001E2954" w:rsidRDefault="001E2954" w:rsidP="001E2954">
      <w:pPr>
        <w:rPr>
          <w:sz w:val="32"/>
          <w:szCs w:val="32"/>
        </w:rPr>
      </w:pPr>
      <w:r w:rsidRPr="001E2954">
        <w:rPr>
          <w:sz w:val="32"/>
          <w:szCs w:val="32"/>
        </w:rPr>
        <w:pict w14:anchorId="0B8439EF">
          <v:rect id="_x0000_i1093" style="width:0;height:1.5pt" o:hralign="center" o:hrstd="t" o:hr="t" fillcolor="#a0a0a0" stroked="f"/>
        </w:pict>
      </w:r>
    </w:p>
    <w:p w14:paraId="65C656CA" w14:textId="77777777" w:rsidR="001E2954" w:rsidRPr="001E2954" w:rsidRDefault="001E2954" w:rsidP="001E2954">
      <w:pPr>
        <w:rPr>
          <w:b/>
          <w:bCs/>
          <w:sz w:val="32"/>
          <w:szCs w:val="32"/>
        </w:rPr>
      </w:pPr>
      <w:r w:rsidRPr="001E2954">
        <w:rPr>
          <w:b/>
          <w:bCs/>
          <w:sz w:val="32"/>
          <w:szCs w:val="32"/>
        </w:rPr>
        <w:t>5.6 Feature Scaling</w:t>
      </w:r>
    </w:p>
    <w:p w14:paraId="04FC5F53" w14:textId="77777777" w:rsidR="001E2954" w:rsidRPr="001E2954" w:rsidRDefault="001E2954" w:rsidP="001E2954">
      <w:pPr>
        <w:rPr>
          <w:sz w:val="32"/>
          <w:szCs w:val="32"/>
        </w:rPr>
      </w:pPr>
      <w:r w:rsidRPr="001E2954">
        <w:rPr>
          <w:sz w:val="32"/>
          <w:szCs w:val="32"/>
        </w:rPr>
        <w:lastRenderedPageBreak/>
        <w:t>Several machine learning algorithms such as Support Vector Machine (SVM) and K-Nearest Neighbors (KNN) perform better when numerical variables are scaled.</w:t>
      </w:r>
    </w:p>
    <w:p w14:paraId="60E1A1C2" w14:textId="77777777" w:rsidR="001E2954" w:rsidRPr="001E2954" w:rsidRDefault="001E2954" w:rsidP="001E2954">
      <w:pPr>
        <w:rPr>
          <w:sz w:val="32"/>
          <w:szCs w:val="32"/>
        </w:rPr>
      </w:pPr>
      <w:r w:rsidRPr="001E2954">
        <w:rPr>
          <w:sz w:val="32"/>
          <w:szCs w:val="32"/>
        </w:rPr>
        <w:t>Feature scaling was applied to normalize numerical variables and improve model performance.</w:t>
      </w:r>
    </w:p>
    <w:p w14:paraId="4B076891" w14:textId="77777777" w:rsidR="001E2954" w:rsidRPr="001E2954" w:rsidRDefault="001E2954" w:rsidP="001E2954">
      <w:pPr>
        <w:rPr>
          <w:sz w:val="32"/>
          <w:szCs w:val="32"/>
        </w:rPr>
      </w:pPr>
      <w:r w:rsidRPr="001E2954">
        <w:rPr>
          <w:sz w:val="32"/>
          <w:szCs w:val="32"/>
        </w:rPr>
        <w:pict w14:anchorId="6AAF4BA8">
          <v:rect id="_x0000_i1094" style="width:0;height:1.5pt" o:hralign="center" o:hrstd="t" o:hr="t" fillcolor="#a0a0a0" stroked="f"/>
        </w:pict>
      </w:r>
    </w:p>
    <w:p w14:paraId="76435B63" w14:textId="77777777" w:rsidR="001E2954" w:rsidRPr="001E2954" w:rsidRDefault="001E2954" w:rsidP="001E2954">
      <w:pPr>
        <w:rPr>
          <w:b/>
          <w:bCs/>
          <w:sz w:val="32"/>
          <w:szCs w:val="32"/>
        </w:rPr>
      </w:pPr>
      <w:r w:rsidRPr="001E2954">
        <w:rPr>
          <w:b/>
          <w:bCs/>
          <w:sz w:val="32"/>
          <w:szCs w:val="32"/>
        </w:rPr>
        <w:t>5.7 Train-Test Split</w:t>
      </w:r>
    </w:p>
    <w:p w14:paraId="1115E791" w14:textId="77777777" w:rsidR="001E2954" w:rsidRPr="001E2954" w:rsidRDefault="001E2954" w:rsidP="001E2954">
      <w:pPr>
        <w:rPr>
          <w:sz w:val="32"/>
          <w:szCs w:val="32"/>
        </w:rPr>
      </w:pPr>
      <w:r w:rsidRPr="001E2954">
        <w:rPr>
          <w:sz w:val="32"/>
          <w:szCs w:val="32"/>
        </w:rPr>
        <w:t>The dataset was divided into:</w:t>
      </w:r>
    </w:p>
    <w:p w14:paraId="1061703C" w14:textId="77777777" w:rsidR="001E2954" w:rsidRPr="001E2954" w:rsidRDefault="001E2954" w:rsidP="001E2954">
      <w:pPr>
        <w:numPr>
          <w:ilvl w:val="0"/>
          <w:numId w:val="29"/>
        </w:numPr>
        <w:rPr>
          <w:sz w:val="32"/>
          <w:szCs w:val="32"/>
        </w:rPr>
      </w:pPr>
      <w:r w:rsidRPr="001E2954">
        <w:rPr>
          <w:sz w:val="32"/>
          <w:szCs w:val="32"/>
        </w:rPr>
        <w:t xml:space="preserve">Training Set </w:t>
      </w:r>
    </w:p>
    <w:p w14:paraId="051B5703" w14:textId="77777777" w:rsidR="001E2954" w:rsidRPr="001E2954" w:rsidRDefault="001E2954" w:rsidP="001E2954">
      <w:pPr>
        <w:numPr>
          <w:ilvl w:val="0"/>
          <w:numId w:val="29"/>
        </w:numPr>
        <w:rPr>
          <w:sz w:val="32"/>
          <w:szCs w:val="32"/>
        </w:rPr>
      </w:pPr>
      <w:r w:rsidRPr="001E2954">
        <w:rPr>
          <w:sz w:val="32"/>
          <w:szCs w:val="32"/>
        </w:rPr>
        <w:t xml:space="preserve">Testing Set </w:t>
      </w:r>
    </w:p>
    <w:p w14:paraId="04E5BDD3" w14:textId="77777777" w:rsidR="001E2954" w:rsidRPr="001E2954" w:rsidRDefault="001E2954" w:rsidP="001E2954">
      <w:pPr>
        <w:rPr>
          <w:sz w:val="32"/>
          <w:szCs w:val="32"/>
        </w:rPr>
      </w:pPr>
      <w:r w:rsidRPr="001E2954">
        <w:rPr>
          <w:sz w:val="32"/>
          <w:szCs w:val="32"/>
        </w:rPr>
        <w:t>The training data was used to train machine learning models, while the testing data evaluated model performance on unseen observations.</w:t>
      </w:r>
    </w:p>
    <w:p w14:paraId="0A3A3F50" w14:textId="77777777" w:rsidR="001E2954" w:rsidRPr="001E2954" w:rsidRDefault="001E2954" w:rsidP="001E2954">
      <w:pPr>
        <w:rPr>
          <w:b/>
          <w:bCs/>
          <w:sz w:val="32"/>
          <w:szCs w:val="32"/>
        </w:rPr>
      </w:pPr>
      <w:r w:rsidRPr="001E2954">
        <w:rPr>
          <w:b/>
          <w:bCs/>
          <w:sz w:val="32"/>
          <w:szCs w:val="32"/>
        </w:rPr>
        <w:t>6. Exploratory Data Analysis (EDA)</w:t>
      </w:r>
    </w:p>
    <w:p w14:paraId="779B9B2E" w14:textId="77777777" w:rsidR="001E2954" w:rsidRPr="001E2954" w:rsidRDefault="001E2954" w:rsidP="001E2954">
      <w:pPr>
        <w:rPr>
          <w:sz w:val="32"/>
          <w:szCs w:val="32"/>
        </w:rPr>
      </w:pPr>
      <w:r w:rsidRPr="001E2954">
        <w:rPr>
          <w:sz w:val="32"/>
          <w:szCs w:val="32"/>
        </w:rPr>
        <w:t>Exploratory Data Analysis (EDA) was performed to understand the characteristics of the dataset before building machine learning models. This step helped identify trends, relationships between variables, and potential factors affecting machine failure.</w:t>
      </w:r>
    </w:p>
    <w:p w14:paraId="279D199D" w14:textId="77777777" w:rsidR="001E2954" w:rsidRPr="001E2954" w:rsidRDefault="001E2954" w:rsidP="001E2954">
      <w:pPr>
        <w:rPr>
          <w:sz w:val="32"/>
          <w:szCs w:val="32"/>
        </w:rPr>
      </w:pPr>
      <w:r w:rsidRPr="001E2954">
        <w:rPr>
          <w:sz w:val="32"/>
          <w:szCs w:val="32"/>
        </w:rPr>
        <w:t>Several visualizations were created using Python libraries such as Matplotlib and Seaborn.</w:t>
      </w:r>
    </w:p>
    <w:p w14:paraId="50EC7713" w14:textId="77777777" w:rsidR="001E2954" w:rsidRPr="001E2954" w:rsidRDefault="001E2954" w:rsidP="001E2954">
      <w:pPr>
        <w:rPr>
          <w:sz w:val="32"/>
          <w:szCs w:val="32"/>
        </w:rPr>
      </w:pPr>
      <w:r w:rsidRPr="001E2954">
        <w:rPr>
          <w:sz w:val="32"/>
          <w:szCs w:val="32"/>
        </w:rPr>
        <w:t>The main objectives of EDA were:</w:t>
      </w:r>
    </w:p>
    <w:p w14:paraId="1AA0E1FB" w14:textId="77777777" w:rsidR="001E2954" w:rsidRPr="001E2954" w:rsidRDefault="001E2954" w:rsidP="001E2954">
      <w:pPr>
        <w:numPr>
          <w:ilvl w:val="0"/>
          <w:numId w:val="30"/>
        </w:numPr>
        <w:rPr>
          <w:sz w:val="32"/>
          <w:szCs w:val="32"/>
        </w:rPr>
      </w:pPr>
      <w:r w:rsidRPr="001E2954">
        <w:rPr>
          <w:sz w:val="32"/>
          <w:szCs w:val="32"/>
        </w:rPr>
        <w:t xml:space="preserve">Understand the distribution of machine failures. </w:t>
      </w:r>
    </w:p>
    <w:p w14:paraId="290A1800" w14:textId="77777777" w:rsidR="001E2954" w:rsidRPr="001E2954" w:rsidRDefault="001E2954" w:rsidP="001E2954">
      <w:pPr>
        <w:numPr>
          <w:ilvl w:val="0"/>
          <w:numId w:val="30"/>
        </w:numPr>
        <w:rPr>
          <w:sz w:val="32"/>
          <w:szCs w:val="32"/>
        </w:rPr>
      </w:pPr>
      <w:r w:rsidRPr="001E2954">
        <w:rPr>
          <w:sz w:val="32"/>
          <w:szCs w:val="32"/>
        </w:rPr>
        <w:t xml:space="preserve">Analyze numerical feature distributions. </w:t>
      </w:r>
    </w:p>
    <w:p w14:paraId="03478C39" w14:textId="77777777" w:rsidR="001E2954" w:rsidRPr="001E2954" w:rsidRDefault="001E2954" w:rsidP="001E2954">
      <w:pPr>
        <w:numPr>
          <w:ilvl w:val="0"/>
          <w:numId w:val="30"/>
        </w:numPr>
        <w:rPr>
          <w:sz w:val="32"/>
          <w:szCs w:val="32"/>
        </w:rPr>
      </w:pPr>
      <w:r w:rsidRPr="001E2954">
        <w:rPr>
          <w:sz w:val="32"/>
          <w:szCs w:val="32"/>
        </w:rPr>
        <w:t xml:space="preserve">Examine correlations among variables. </w:t>
      </w:r>
    </w:p>
    <w:p w14:paraId="6ADB2079" w14:textId="77777777" w:rsidR="001E2954" w:rsidRPr="001E2954" w:rsidRDefault="001E2954" w:rsidP="001E2954">
      <w:pPr>
        <w:numPr>
          <w:ilvl w:val="0"/>
          <w:numId w:val="30"/>
        </w:numPr>
        <w:rPr>
          <w:sz w:val="32"/>
          <w:szCs w:val="32"/>
        </w:rPr>
      </w:pPr>
      <w:r w:rsidRPr="001E2954">
        <w:rPr>
          <w:sz w:val="32"/>
          <w:szCs w:val="32"/>
        </w:rPr>
        <w:t xml:space="preserve">Identify the most influential features. </w:t>
      </w:r>
    </w:p>
    <w:p w14:paraId="7379C3E2" w14:textId="77777777" w:rsidR="001E2954" w:rsidRPr="001E2954" w:rsidRDefault="001E2954" w:rsidP="001E2954">
      <w:pPr>
        <w:numPr>
          <w:ilvl w:val="0"/>
          <w:numId w:val="30"/>
        </w:numPr>
        <w:rPr>
          <w:sz w:val="32"/>
          <w:szCs w:val="32"/>
        </w:rPr>
      </w:pPr>
      <w:r w:rsidRPr="001E2954">
        <w:rPr>
          <w:sz w:val="32"/>
          <w:szCs w:val="32"/>
        </w:rPr>
        <w:t xml:space="preserve">Detect possible outliers. </w:t>
      </w:r>
    </w:p>
    <w:p w14:paraId="215CA4AC" w14:textId="77777777" w:rsidR="001E2954" w:rsidRPr="001E2954" w:rsidRDefault="001E2954" w:rsidP="001E2954">
      <w:pPr>
        <w:rPr>
          <w:b/>
          <w:bCs/>
          <w:sz w:val="32"/>
          <w:szCs w:val="32"/>
        </w:rPr>
      </w:pPr>
      <w:r w:rsidRPr="001E2954">
        <w:rPr>
          <w:b/>
          <w:bCs/>
          <w:sz w:val="32"/>
          <w:szCs w:val="32"/>
        </w:rPr>
        <w:t>Key Findings</w:t>
      </w:r>
    </w:p>
    <w:p w14:paraId="7A261FCA" w14:textId="77777777" w:rsidR="001E2954" w:rsidRPr="001E2954" w:rsidRDefault="001E2954" w:rsidP="001E2954">
      <w:pPr>
        <w:numPr>
          <w:ilvl w:val="0"/>
          <w:numId w:val="31"/>
        </w:numPr>
        <w:rPr>
          <w:sz w:val="32"/>
          <w:szCs w:val="32"/>
        </w:rPr>
      </w:pPr>
      <w:r w:rsidRPr="001E2954">
        <w:rPr>
          <w:sz w:val="32"/>
          <w:szCs w:val="32"/>
        </w:rPr>
        <w:t xml:space="preserve">Most records represented normal machine operations, while machine failures occurred less frequently. </w:t>
      </w:r>
    </w:p>
    <w:p w14:paraId="239E8943" w14:textId="77777777" w:rsidR="001E2954" w:rsidRPr="001E2954" w:rsidRDefault="001E2954" w:rsidP="001E2954">
      <w:pPr>
        <w:numPr>
          <w:ilvl w:val="0"/>
          <w:numId w:val="31"/>
        </w:numPr>
        <w:rPr>
          <w:sz w:val="32"/>
          <w:szCs w:val="32"/>
        </w:rPr>
      </w:pPr>
      <w:r w:rsidRPr="001E2954">
        <w:rPr>
          <w:sz w:val="32"/>
          <w:szCs w:val="32"/>
        </w:rPr>
        <w:t xml:space="preserve">Air Temperature and Process Temperature showed a strong positive relationship. </w:t>
      </w:r>
    </w:p>
    <w:p w14:paraId="14049301" w14:textId="77777777" w:rsidR="001E2954" w:rsidRPr="001E2954" w:rsidRDefault="001E2954" w:rsidP="001E2954">
      <w:pPr>
        <w:numPr>
          <w:ilvl w:val="0"/>
          <w:numId w:val="31"/>
        </w:numPr>
        <w:rPr>
          <w:sz w:val="32"/>
          <w:szCs w:val="32"/>
        </w:rPr>
      </w:pPr>
      <w:r w:rsidRPr="001E2954">
        <w:rPr>
          <w:sz w:val="32"/>
          <w:szCs w:val="32"/>
        </w:rPr>
        <w:t xml:space="preserve">Higher Tool Wear values were generally associated with a greater probability of failure. </w:t>
      </w:r>
    </w:p>
    <w:p w14:paraId="0E8841AB" w14:textId="77777777" w:rsidR="001E2954" w:rsidRPr="001E2954" w:rsidRDefault="001E2954" w:rsidP="001E2954">
      <w:pPr>
        <w:numPr>
          <w:ilvl w:val="0"/>
          <w:numId w:val="31"/>
        </w:numPr>
        <w:rPr>
          <w:sz w:val="32"/>
          <w:szCs w:val="32"/>
        </w:rPr>
      </w:pPr>
      <w:r w:rsidRPr="001E2954">
        <w:rPr>
          <w:sz w:val="32"/>
          <w:szCs w:val="32"/>
        </w:rPr>
        <w:lastRenderedPageBreak/>
        <w:t xml:space="preserve">Torque and Rotational Speed were important indicators affecting machine performance. </w:t>
      </w:r>
    </w:p>
    <w:p w14:paraId="1C4BE85B" w14:textId="77777777" w:rsidR="001E2954" w:rsidRPr="001E2954" w:rsidRDefault="001E2954" w:rsidP="001E2954">
      <w:pPr>
        <w:numPr>
          <w:ilvl w:val="0"/>
          <w:numId w:val="31"/>
        </w:numPr>
        <w:rPr>
          <w:sz w:val="32"/>
          <w:szCs w:val="32"/>
        </w:rPr>
      </w:pPr>
      <w:r w:rsidRPr="001E2954">
        <w:rPr>
          <w:sz w:val="32"/>
          <w:szCs w:val="32"/>
        </w:rPr>
        <w:t xml:space="preserve">Correlation analysis showed that several operational variables contributed significantly to predicting machine failure. </w:t>
      </w:r>
    </w:p>
    <w:p w14:paraId="271DBD7B" w14:textId="77777777" w:rsidR="001E2954" w:rsidRPr="001E2954" w:rsidRDefault="001E2954" w:rsidP="001E2954">
      <w:pPr>
        <w:rPr>
          <w:sz w:val="32"/>
          <w:szCs w:val="32"/>
        </w:rPr>
      </w:pPr>
      <w:r w:rsidRPr="001E2954">
        <w:rPr>
          <w:sz w:val="32"/>
          <w:szCs w:val="32"/>
        </w:rPr>
        <w:t>The insights gained from EDA guided feature selection and improved model performance.</w:t>
      </w:r>
    </w:p>
    <w:p w14:paraId="3AFAEA08" w14:textId="77777777" w:rsidR="001E2954" w:rsidRPr="001E2954" w:rsidRDefault="001E2954" w:rsidP="001E2954">
      <w:pPr>
        <w:rPr>
          <w:sz w:val="32"/>
          <w:szCs w:val="32"/>
        </w:rPr>
      </w:pPr>
      <w:r w:rsidRPr="001E2954">
        <w:rPr>
          <w:sz w:val="32"/>
          <w:szCs w:val="32"/>
        </w:rPr>
        <w:pict w14:anchorId="472473BA">
          <v:rect id="_x0000_i1171" style="width:0;height:1.5pt" o:hralign="center" o:hrstd="t" o:hr="t" fillcolor="#a0a0a0" stroked="f"/>
        </w:pict>
      </w:r>
    </w:p>
    <w:p w14:paraId="46F10049" w14:textId="77777777" w:rsidR="001E2954" w:rsidRPr="001E2954" w:rsidRDefault="001E2954" w:rsidP="001E2954">
      <w:pPr>
        <w:rPr>
          <w:b/>
          <w:bCs/>
          <w:sz w:val="32"/>
          <w:szCs w:val="32"/>
        </w:rPr>
      </w:pPr>
      <w:r w:rsidRPr="001E2954">
        <w:rPr>
          <w:b/>
          <w:bCs/>
          <w:sz w:val="32"/>
          <w:szCs w:val="32"/>
        </w:rPr>
        <w:t>7. Machine Learning Models</w:t>
      </w:r>
    </w:p>
    <w:p w14:paraId="26A4C005" w14:textId="77777777" w:rsidR="001E2954" w:rsidRPr="001E2954" w:rsidRDefault="001E2954" w:rsidP="001E2954">
      <w:pPr>
        <w:rPr>
          <w:sz w:val="32"/>
          <w:szCs w:val="32"/>
        </w:rPr>
      </w:pPr>
      <w:r w:rsidRPr="001E2954">
        <w:rPr>
          <w:sz w:val="32"/>
          <w:szCs w:val="32"/>
        </w:rPr>
        <w:t>After preprocessing the data, several supervised machine learning classification models were developed to predict machine failures.</w:t>
      </w:r>
    </w:p>
    <w:p w14:paraId="19674EF2" w14:textId="77777777" w:rsidR="001E2954" w:rsidRPr="001E2954" w:rsidRDefault="001E2954" w:rsidP="001E2954">
      <w:pPr>
        <w:rPr>
          <w:sz w:val="32"/>
          <w:szCs w:val="32"/>
        </w:rPr>
      </w:pPr>
      <w:r w:rsidRPr="001E2954">
        <w:rPr>
          <w:sz w:val="32"/>
          <w:szCs w:val="32"/>
        </w:rPr>
        <w:t>The dataset was divided into training and testing sets. Each model was trained using the same dataset to ensure a fair comparison.</w:t>
      </w:r>
    </w:p>
    <w:p w14:paraId="2B4C4633" w14:textId="77777777" w:rsidR="001E2954" w:rsidRPr="001E2954" w:rsidRDefault="001E2954" w:rsidP="001E2954">
      <w:pPr>
        <w:rPr>
          <w:b/>
          <w:bCs/>
          <w:sz w:val="32"/>
          <w:szCs w:val="32"/>
        </w:rPr>
      </w:pPr>
      <w:r w:rsidRPr="001E2954">
        <w:rPr>
          <w:b/>
          <w:bCs/>
          <w:sz w:val="32"/>
          <w:szCs w:val="32"/>
        </w:rPr>
        <w:t>7.1 Logistic Regression</w:t>
      </w:r>
    </w:p>
    <w:p w14:paraId="282DD36B" w14:textId="77777777" w:rsidR="001E2954" w:rsidRPr="001E2954" w:rsidRDefault="001E2954" w:rsidP="001E2954">
      <w:pPr>
        <w:rPr>
          <w:sz w:val="32"/>
          <w:szCs w:val="32"/>
        </w:rPr>
      </w:pPr>
      <w:r w:rsidRPr="001E2954">
        <w:rPr>
          <w:sz w:val="32"/>
          <w:szCs w:val="32"/>
        </w:rPr>
        <w:t>Logistic Regression was implemented as a baseline classification model.</w:t>
      </w:r>
    </w:p>
    <w:p w14:paraId="01146EE4" w14:textId="77777777" w:rsidR="001E2954" w:rsidRPr="001E2954" w:rsidRDefault="001E2954" w:rsidP="001E2954">
      <w:pPr>
        <w:rPr>
          <w:sz w:val="32"/>
          <w:szCs w:val="32"/>
        </w:rPr>
      </w:pPr>
      <w:r w:rsidRPr="001E2954">
        <w:rPr>
          <w:sz w:val="32"/>
          <w:szCs w:val="32"/>
        </w:rPr>
        <w:t>Advantages:</w:t>
      </w:r>
    </w:p>
    <w:p w14:paraId="07EECB17" w14:textId="77777777" w:rsidR="001E2954" w:rsidRPr="001E2954" w:rsidRDefault="001E2954" w:rsidP="001E2954">
      <w:pPr>
        <w:numPr>
          <w:ilvl w:val="0"/>
          <w:numId w:val="32"/>
        </w:numPr>
        <w:rPr>
          <w:sz w:val="32"/>
          <w:szCs w:val="32"/>
        </w:rPr>
      </w:pPr>
      <w:r w:rsidRPr="001E2954">
        <w:rPr>
          <w:sz w:val="32"/>
          <w:szCs w:val="32"/>
        </w:rPr>
        <w:t xml:space="preserve">Simple and interpretable. </w:t>
      </w:r>
    </w:p>
    <w:p w14:paraId="6EF1F5EA" w14:textId="77777777" w:rsidR="001E2954" w:rsidRPr="001E2954" w:rsidRDefault="001E2954" w:rsidP="001E2954">
      <w:pPr>
        <w:numPr>
          <w:ilvl w:val="0"/>
          <w:numId w:val="32"/>
        </w:numPr>
        <w:rPr>
          <w:sz w:val="32"/>
          <w:szCs w:val="32"/>
        </w:rPr>
      </w:pPr>
      <w:r w:rsidRPr="001E2954">
        <w:rPr>
          <w:sz w:val="32"/>
          <w:szCs w:val="32"/>
        </w:rPr>
        <w:t xml:space="preserve">Fast training time. </w:t>
      </w:r>
    </w:p>
    <w:p w14:paraId="5373FF11" w14:textId="77777777" w:rsidR="001E2954" w:rsidRPr="001E2954" w:rsidRDefault="001E2954" w:rsidP="001E2954">
      <w:pPr>
        <w:numPr>
          <w:ilvl w:val="0"/>
          <w:numId w:val="32"/>
        </w:numPr>
        <w:rPr>
          <w:sz w:val="32"/>
          <w:szCs w:val="32"/>
        </w:rPr>
      </w:pPr>
      <w:r w:rsidRPr="001E2954">
        <w:rPr>
          <w:sz w:val="32"/>
          <w:szCs w:val="32"/>
        </w:rPr>
        <w:t xml:space="preserve">Suitable for binary classification problems. </w:t>
      </w:r>
    </w:p>
    <w:p w14:paraId="240D045F" w14:textId="77777777" w:rsidR="001E2954" w:rsidRPr="001E2954" w:rsidRDefault="001E2954" w:rsidP="001E2954">
      <w:pPr>
        <w:rPr>
          <w:sz w:val="32"/>
          <w:szCs w:val="32"/>
        </w:rPr>
      </w:pPr>
      <w:r w:rsidRPr="001E2954">
        <w:rPr>
          <w:sz w:val="32"/>
          <w:szCs w:val="32"/>
        </w:rPr>
        <w:t>Although it provided acceptable results, it was less effective in capturing complex nonlinear relationships.</w:t>
      </w:r>
    </w:p>
    <w:p w14:paraId="226D7825" w14:textId="77777777" w:rsidR="001E2954" w:rsidRPr="001E2954" w:rsidRDefault="001E2954" w:rsidP="001E2954">
      <w:pPr>
        <w:rPr>
          <w:sz w:val="32"/>
          <w:szCs w:val="32"/>
        </w:rPr>
      </w:pPr>
      <w:r w:rsidRPr="001E2954">
        <w:rPr>
          <w:sz w:val="32"/>
          <w:szCs w:val="32"/>
        </w:rPr>
        <w:pict w14:anchorId="5C789191">
          <v:rect id="_x0000_i1172" style="width:0;height:1.5pt" o:hralign="center" o:hrstd="t" o:hr="t" fillcolor="#a0a0a0" stroked="f"/>
        </w:pict>
      </w:r>
    </w:p>
    <w:p w14:paraId="5CA6EFCB" w14:textId="77777777" w:rsidR="001E2954" w:rsidRPr="001E2954" w:rsidRDefault="001E2954" w:rsidP="001E2954">
      <w:pPr>
        <w:rPr>
          <w:b/>
          <w:bCs/>
          <w:sz w:val="32"/>
          <w:szCs w:val="32"/>
        </w:rPr>
      </w:pPr>
      <w:r w:rsidRPr="001E2954">
        <w:rPr>
          <w:b/>
          <w:bCs/>
          <w:sz w:val="32"/>
          <w:szCs w:val="32"/>
        </w:rPr>
        <w:t>7.2 Random Forest Classifier</w:t>
      </w:r>
    </w:p>
    <w:p w14:paraId="0B4A1C1C" w14:textId="77777777" w:rsidR="001E2954" w:rsidRPr="001E2954" w:rsidRDefault="001E2954" w:rsidP="001E2954">
      <w:pPr>
        <w:rPr>
          <w:sz w:val="32"/>
          <w:szCs w:val="32"/>
        </w:rPr>
      </w:pPr>
      <w:r w:rsidRPr="001E2954">
        <w:rPr>
          <w:sz w:val="32"/>
          <w:szCs w:val="32"/>
        </w:rPr>
        <w:t>Random Forest combines multiple decision trees to improve prediction accuracy.</w:t>
      </w:r>
    </w:p>
    <w:p w14:paraId="35251E16" w14:textId="77777777" w:rsidR="001E2954" w:rsidRPr="001E2954" w:rsidRDefault="001E2954" w:rsidP="001E2954">
      <w:pPr>
        <w:rPr>
          <w:sz w:val="32"/>
          <w:szCs w:val="32"/>
        </w:rPr>
      </w:pPr>
      <w:r w:rsidRPr="001E2954">
        <w:rPr>
          <w:sz w:val="32"/>
          <w:szCs w:val="32"/>
        </w:rPr>
        <w:t>Advantages:</w:t>
      </w:r>
    </w:p>
    <w:p w14:paraId="6C000982" w14:textId="77777777" w:rsidR="001E2954" w:rsidRPr="001E2954" w:rsidRDefault="001E2954" w:rsidP="001E2954">
      <w:pPr>
        <w:numPr>
          <w:ilvl w:val="0"/>
          <w:numId w:val="33"/>
        </w:numPr>
        <w:rPr>
          <w:sz w:val="32"/>
          <w:szCs w:val="32"/>
        </w:rPr>
      </w:pPr>
      <w:r w:rsidRPr="001E2954">
        <w:rPr>
          <w:sz w:val="32"/>
          <w:szCs w:val="32"/>
        </w:rPr>
        <w:t xml:space="preserve">High accuracy. </w:t>
      </w:r>
    </w:p>
    <w:p w14:paraId="5879A00F" w14:textId="77777777" w:rsidR="001E2954" w:rsidRPr="001E2954" w:rsidRDefault="001E2954" w:rsidP="001E2954">
      <w:pPr>
        <w:numPr>
          <w:ilvl w:val="0"/>
          <w:numId w:val="33"/>
        </w:numPr>
        <w:rPr>
          <w:sz w:val="32"/>
          <w:szCs w:val="32"/>
        </w:rPr>
      </w:pPr>
      <w:r w:rsidRPr="001E2954">
        <w:rPr>
          <w:sz w:val="32"/>
          <w:szCs w:val="32"/>
        </w:rPr>
        <w:t xml:space="preserve">Handles nonlinear relationships. </w:t>
      </w:r>
    </w:p>
    <w:p w14:paraId="4CFE4593" w14:textId="77777777" w:rsidR="001E2954" w:rsidRPr="001E2954" w:rsidRDefault="001E2954" w:rsidP="001E2954">
      <w:pPr>
        <w:numPr>
          <w:ilvl w:val="0"/>
          <w:numId w:val="33"/>
        </w:numPr>
        <w:rPr>
          <w:sz w:val="32"/>
          <w:szCs w:val="32"/>
        </w:rPr>
      </w:pPr>
      <w:r w:rsidRPr="001E2954">
        <w:rPr>
          <w:sz w:val="32"/>
          <w:szCs w:val="32"/>
        </w:rPr>
        <w:t xml:space="preserve">Reduces overfitting. </w:t>
      </w:r>
    </w:p>
    <w:p w14:paraId="51C00858" w14:textId="77777777" w:rsidR="001E2954" w:rsidRPr="001E2954" w:rsidRDefault="001E2954" w:rsidP="001E2954">
      <w:pPr>
        <w:numPr>
          <w:ilvl w:val="0"/>
          <w:numId w:val="33"/>
        </w:numPr>
        <w:rPr>
          <w:sz w:val="32"/>
          <w:szCs w:val="32"/>
        </w:rPr>
      </w:pPr>
      <w:r w:rsidRPr="001E2954">
        <w:rPr>
          <w:sz w:val="32"/>
          <w:szCs w:val="32"/>
        </w:rPr>
        <w:t xml:space="preserve">Identifies important features. </w:t>
      </w:r>
    </w:p>
    <w:p w14:paraId="4F0D000B" w14:textId="77777777" w:rsidR="001E2954" w:rsidRPr="001E2954" w:rsidRDefault="001E2954" w:rsidP="001E2954">
      <w:pPr>
        <w:rPr>
          <w:sz w:val="32"/>
          <w:szCs w:val="32"/>
        </w:rPr>
      </w:pPr>
      <w:r w:rsidRPr="001E2954">
        <w:rPr>
          <w:sz w:val="32"/>
          <w:szCs w:val="32"/>
        </w:rPr>
        <w:t>Random Forest produced significantly better results than Logistic Regression.</w:t>
      </w:r>
    </w:p>
    <w:p w14:paraId="40C78B4D" w14:textId="77777777" w:rsidR="001E2954" w:rsidRPr="001E2954" w:rsidRDefault="001E2954" w:rsidP="001E2954">
      <w:pPr>
        <w:rPr>
          <w:sz w:val="32"/>
          <w:szCs w:val="32"/>
        </w:rPr>
      </w:pPr>
      <w:r w:rsidRPr="001E2954">
        <w:rPr>
          <w:sz w:val="32"/>
          <w:szCs w:val="32"/>
        </w:rPr>
        <w:pict w14:anchorId="18755034">
          <v:rect id="_x0000_i1173" style="width:0;height:1.5pt" o:hralign="center" o:hrstd="t" o:hr="t" fillcolor="#a0a0a0" stroked="f"/>
        </w:pict>
      </w:r>
    </w:p>
    <w:p w14:paraId="4237D2A1" w14:textId="77777777" w:rsidR="001E2954" w:rsidRPr="001E2954" w:rsidRDefault="001E2954" w:rsidP="001E2954">
      <w:pPr>
        <w:rPr>
          <w:b/>
          <w:bCs/>
          <w:sz w:val="32"/>
          <w:szCs w:val="32"/>
        </w:rPr>
      </w:pPr>
      <w:r w:rsidRPr="001E2954">
        <w:rPr>
          <w:b/>
          <w:bCs/>
          <w:sz w:val="32"/>
          <w:szCs w:val="32"/>
        </w:rPr>
        <w:t>7.3 Support Vector Machine (SVM)</w:t>
      </w:r>
    </w:p>
    <w:p w14:paraId="7298332A" w14:textId="77777777" w:rsidR="001E2954" w:rsidRPr="001E2954" w:rsidRDefault="001E2954" w:rsidP="001E2954">
      <w:pPr>
        <w:rPr>
          <w:sz w:val="32"/>
          <w:szCs w:val="32"/>
        </w:rPr>
      </w:pPr>
      <w:r w:rsidRPr="001E2954">
        <w:rPr>
          <w:sz w:val="32"/>
          <w:szCs w:val="32"/>
        </w:rPr>
        <w:lastRenderedPageBreak/>
        <w:t>Support Vector Machine was trained to classify machine failures by finding the optimal decision boundary between classes.</w:t>
      </w:r>
    </w:p>
    <w:p w14:paraId="53EFD9CD" w14:textId="77777777" w:rsidR="001E2954" w:rsidRPr="001E2954" w:rsidRDefault="001E2954" w:rsidP="001E2954">
      <w:pPr>
        <w:rPr>
          <w:sz w:val="32"/>
          <w:szCs w:val="32"/>
        </w:rPr>
      </w:pPr>
      <w:r w:rsidRPr="001E2954">
        <w:rPr>
          <w:sz w:val="32"/>
          <w:szCs w:val="32"/>
        </w:rPr>
        <w:t>Advantages:</w:t>
      </w:r>
    </w:p>
    <w:p w14:paraId="33837DF1" w14:textId="77777777" w:rsidR="001E2954" w:rsidRPr="001E2954" w:rsidRDefault="001E2954" w:rsidP="001E2954">
      <w:pPr>
        <w:numPr>
          <w:ilvl w:val="0"/>
          <w:numId w:val="34"/>
        </w:numPr>
        <w:rPr>
          <w:sz w:val="32"/>
          <w:szCs w:val="32"/>
        </w:rPr>
      </w:pPr>
      <w:r w:rsidRPr="001E2954">
        <w:rPr>
          <w:sz w:val="32"/>
          <w:szCs w:val="32"/>
        </w:rPr>
        <w:t xml:space="preserve">Effective in high-dimensional datasets. </w:t>
      </w:r>
    </w:p>
    <w:p w14:paraId="568352AD" w14:textId="77777777" w:rsidR="001E2954" w:rsidRPr="001E2954" w:rsidRDefault="001E2954" w:rsidP="001E2954">
      <w:pPr>
        <w:numPr>
          <w:ilvl w:val="0"/>
          <w:numId w:val="34"/>
        </w:numPr>
        <w:rPr>
          <w:sz w:val="32"/>
          <w:szCs w:val="32"/>
        </w:rPr>
      </w:pPr>
      <w:r w:rsidRPr="001E2954">
        <w:rPr>
          <w:sz w:val="32"/>
          <w:szCs w:val="32"/>
        </w:rPr>
        <w:t xml:space="preserve">Good generalization ability. </w:t>
      </w:r>
    </w:p>
    <w:p w14:paraId="0707A5AC" w14:textId="77777777" w:rsidR="001E2954" w:rsidRPr="001E2954" w:rsidRDefault="001E2954" w:rsidP="001E2954">
      <w:pPr>
        <w:numPr>
          <w:ilvl w:val="0"/>
          <w:numId w:val="34"/>
        </w:numPr>
        <w:rPr>
          <w:sz w:val="32"/>
          <w:szCs w:val="32"/>
        </w:rPr>
      </w:pPr>
      <w:r w:rsidRPr="001E2954">
        <w:rPr>
          <w:sz w:val="32"/>
          <w:szCs w:val="32"/>
        </w:rPr>
        <w:t xml:space="preserve">High classification accuracy. </w:t>
      </w:r>
    </w:p>
    <w:p w14:paraId="4B6B5D66" w14:textId="77777777" w:rsidR="001E2954" w:rsidRPr="001E2954" w:rsidRDefault="001E2954" w:rsidP="001E2954">
      <w:pPr>
        <w:rPr>
          <w:sz w:val="32"/>
          <w:szCs w:val="32"/>
        </w:rPr>
      </w:pPr>
      <w:r w:rsidRPr="001E2954">
        <w:rPr>
          <w:sz w:val="32"/>
          <w:szCs w:val="32"/>
        </w:rPr>
        <w:t>Since SVM is sensitive to feature scales, data normalization was applied before training.</w:t>
      </w:r>
    </w:p>
    <w:p w14:paraId="70EAE872" w14:textId="77777777" w:rsidR="001E2954" w:rsidRPr="001E2954" w:rsidRDefault="001E2954" w:rsidP="001E2954">
      <w:pPr>
        <w:rPr>
          <w:sz w:val="32"/>
          <w:szCs w:val="32"/>
        </w:rPr>
      </w:pPr>
      <w:r w:rsidRPr="001E2954">
        <w:rPr>
          <w:sz w:val="32"/>
          <w:szCs w:val="32"/>
        </w:rPr>
        <w:pict w14:anchorId="67929D46">
          <v:rect id="_x0000_i1174" style="width:0;height:1.5pt" o:hralign="center" o:hrstd="t" o:hr="t" fillcolor="#a0a0a0" stroked="f"/>
        </w:pict>
      </w:r>
    </w:p>
    <w:p w14:paraId="7EE447CF" w14:textId="77777777" w:rsidR="001E2954" w:rsidRPr="001E2954" w:rsidRDefault="001E2954" w:rsidP="001E2954">
      <w:pPr>
        <w:rPr>
          <w:b/>
          <w:bCs/>
          <w:sz w:val="32"/>
          <w:szCs w:val="32"/>
        </w:rPr>
      </w:pPr>
      <w:r w:rsidRPr="001E2954">
        <w:rPr>
          <w:b/>
          <w:bCs/>
          <w:sz w:val="32"/>
          <w:szCs w:val="32"/>
        </w:rPr>
        <w:t>7.4 K-Nearest Neighbors (KNN)</w:t>
      </w:r>
    </w:p>
    <w:p w14:paraId="16A3CDB5" w14:textId="77777777" w:rsidR="001E2954" w:rsidRPr="001E2954" w:rsidRDefault="001E2954" w:rsidP="001E2954">
      <w:pPr>
        <w:rPr>
          <w:sz w:val="32"/>
          <w:szCs w:val="32"/>
        </w:rPr>
      </w:pPr>
      <w:r w:rsidRPr="001E2954">
        <w:rPr>
          <w:sz w:val="32"/>
          <w:szCs w:val="32"/>
        </w:rPr>
        <w:t>KNN predicts machine failure based on the nearest neighboring observations.</w:t>
      </w:r>
    </w:p>
    <w:p w14:paraId="251755D3" w14:textId="77777777" w:rsidR="001E2954" w:rsidRPr="001E2954" w:rsidRDefault="001E2954" w:rsidP="001E2954">
      <w:pPr>
        <w:rPr>
          <w:sz w:val="32"/>
          <w:szCs w:val="32"/>
        </w:rPr>
      </w:pPr>
      <w:r w:rsidRPr="001E2954">
        <w:rPr>
          <w:sz w:val="32"/>
          <w:szCs w:val="32"/>
        </w:rPr>
        <w:t>Advantages:</w:t>
      </w:r>
    </w:p>
    <w:p w14:paraId="0B44348E" w14:textId="77777777" w:rsidR="001E2954" w:rsidRPr="001E2954" w:rsidRDefault="001E2954" w:rsidP="001E2954">
      <w:pPr>
        <w:numPr>
          <w:ilvl w:val="0"/>
          <w:numId w:val="35"/>
        </w:numPr>
        <w:rPr>
          <w:sz w:val="32"/>
          <w:szCs w:val="32"/>
        </w:rPr>
      </w:pPr>
      <w:r w:rsidRPr="001E2954">
        <w:rPr>
          <w:sz w:val="32"/>
          <w:szCs w:val="32"/>
        </w:rPr>
        <w:t xml:space="preserve">Easy to implement. </w:t>
      </w:r>
    </w:p>
    <w:p w14:paraId="52A0E834" w14:textId="77777777" w:rsidR="001E2954" w:rsidRPr="001E2954" w:rsidRDefault="001E2954" w:rsidP="001E2954">
      <w:pPr>
        <w:numPr>
          <w:ilvl w:val="0"/>
          <w:numId w:val="35"/>
        </w:numPr>
        <w:rPr>
          <w:sz w:val="32"/>
          <w:szCs w:val="32"/>
        </w:rPr>
      </w:pPr>
      <w:r w:rsidRPr="001E2954">
        <w:rPr>
          <w:sz w:val="32"/>
          <w:szCs w:val="32"/>
        </w:rPr>
        <w:t xml:space="preserve">No assumptions about data distribution. </w:t>
      </w:r>
    </w:p>
    <w:p w14:paraId="01F8EAB6" w14:textId="77777777" w:rsidR="001E2954" w:rsidRPr="001E2954" w:rsidRDefault="001E2954" w:rsidP="001E2954">
      <w:pPr>
        <w:rPr>
          <w:sz w:val="32"/>
          <w:szCs w:val="32"/>
        </w:rPr>
      </w:pPr>
      <w:r w:rsidRPr="001E2954">
        <w:rPr>
          <w:sz w:val="32"/>
          <w:szCs w:val="32"/>
        </w:rPr>
        <w:t>Limitations:</w:t>
      </w:r>
    </w:p>
    <w:p w14:paraId="4550F719" w14:textId="77777777" w:rsidR="001E2954" w:rsidRPr="001E2954" w:rsidRDefault="001E2954" w:rsidP="001E2954">
      <w:pPr>
        <w:numPr>
          <w:ilvl w:val="0"/>
          <w:numId w:val="36"/>
        </w:numPr>
        <w:rPr>
          <w:sz w:val="32"/>
          <w:szCs w:val="32"/>
        </w:rPr>
      </w:pPr>
      <w:r w:rsidRPr="001E2954">
        <w:rPr>
          <w:sz w:val="32"/>
          <w:szCs w:val="32"/>
        </w:rPr>
        <w:t xml:space="preserve">Computationally expensive with large datasets. </w:t>
      </w:r>
    </w:p>
    <w:p w14:paraId="4E244FA7" w14:textId="77777777" w:rsidR="001E2954" w:rsidRPr="001E2954" w:rsidRDefault="001E2954" w:rsidP="001E2954">
      <w:pPr>
        <w:numPr>
          <w:ilvl w:val="0"/>
          <w:numId w:val="36"/>
        </w:numPr>
        <w:rPr>
          <w:sz w:val="32"/>
          <w:szCs w:val="32"/>
        </w:rPr>
      </w:pPr>
      <w:r w:rsidRPr="001E2954">
        <w:rPr>
          <w:sz w:val="32"/>
          <w:szCs w:val="32"/>
        </w:rPr>
        <w:t xml:space="preserve">Sensitive to feature scaling. </w:t>
      </w:r>
    </w:p>
    <w:p w14:paraId="621094C7" w14:textId="77777777" w:rsidR="001E2954" w:rsidRPr="001E2954" w:rsidRDefault="001E2954" w:rsidP="001E2954">
      <w:pPr>
        <w:rPr>
          <w:sz w:val="32"/>
          <w:szCs w:val="32"/>
        </w:rPr>
      </w:pPr>
      <w:r w:rsidRPr="001E2954">
        <w:rPr>
          <w:sz w:val="32"/>
          <w:szCs w:val="32"/>
        </w:rPr>
        <w:pict w14:anchorId="7EA88415">
          <v:rect id="_x0000_i1175" style="width:0;height:1.5pt" o:hralign="center" o:hrstd="t" o:hr="t" fillcolor="#a0a0a0" stroked="f"/>
        </w:pict>
      </w:r>
    </w:p>
    <w:p w14:paraId="312891B3" w14:textId="77777777" w:rsidR="001E2954" w:rsidRPr="001E2954" w:rsidRDefault="001E2954" w:rsidP="001E2954">
      <w:pPr>
        <w:rPr>
          <w:b/>
          <w:bCs/>
          <w:sz w:val="32"/>
          <w:szCs w:val="32"/>
        </w:rPr>
      </w:pPr>
      <w:r w:rsidRPr="001E2954">
        <w:rPr>
          <w:b/>
          <w:bCs/>
          <w:sz w:val="32"/>
          <w:szCs w:val="32"/>
        </w:rPr>
        <w:t xml:space="preserve">7.5 </w:t>
      </w:r>
      <w:proofErr w:type="spellStart"/>
      <w:r w:rsidRPr="001E2954">
        <w:rPr>
          <w:b/>
          <w:bCs/>
          <w:sz w:val="32"/>
          <w:szCs w:val="32"/>
        </w:rPr>
        <w:t>XGBoost</w:t>
      </w:r>
      <w:proofErr w:type="spellEnd"/>
      <w:r w:rsidRPr="001E2954">
        <w:rPr>
          <w:b/>
          <w:bCs/>
          <w:sz w:val="32"/>
          <w:szCs w:val="32"/>
        </w:rPr>
        <w:t xml:space="preserve"> Classifier</w:t>
      </w:r>
    </w:p>
    <w:p w14:paraId="7C6A6015" w14:textId="77777777" w:rsidR="001E2954" w:rsidRPr="001E2954" w:rsidRDefault="001E2954" w:rsidP="001E2954">
      <w:pPr>
        <w:rPr>
          <w:sz w:val="32"/>
          <w:szCs w:val="32"/>
        </w:rPr>
      </w:pPr>
      <w:r w:rsidRPr="001E2954">
        <w:rPr>
          <w:sz w:val="32"/>
          <w:szCs w:val="32"/>
        </w:rPr>
        <w:t>Extreme Gradient Boosting (</w:t>
      </w:r>
      <w:proofErr w:type="spellStart"/>
      <w:r w:rsidRPr="001E2954">
        <w:rPr>
          <w:sz w:val="32"/>
          <w:szCs w:val="32"/>
        </w:rPr>
        <w:t>XGBoost</w:t>
      </w:r>
      <w:proofErr w:type="spellEnd"/>
      <w:r w:rsidRPr="001E2954">
        <w:rPr>
          <w:sz w:val="32"/>
          <w:szCs w:val="32"/>
        </w:rPr>
        <w:t xml:space="preserve">) is one of the most powerful </w:t>
      </w:r>
      <w:proofErr w:type="gramStart"/>
      <w:r w:rsidRPr="001E2954">
        <w:rPr>
          <w:sz w:val="32"/>
          <w:szCs w:val="32"/>
        </w:rPr>
        <w:t>ensemble</w:t>
      </w:r>
      <w:proofErr w:type="gramEnd"/>
      <w:r w:rsidRPr="001E2954">
        <w:rPr>
          <w:sz w:val="32"/>
          <w:szCs w:val="32"/>
        </w:rPr>
        <w:t xml:space="preserve"> learning algorithms.</w:t>
      </w:r>
    </w:p>
    <w:p w14:paraId="17F50097" w14:textId="77777777" w:rsidR="001E2954" w:rsidRPr="001E2954" w:rsidRDefault="001E2954" w:rsidP="001E2954">
      <w:pPr>
        <w:rPr>
          <w:sz w:val="32"/>
          <w:szCs w:val="32"/>
        </w:rPr>
      </w:pPr>
      <w:r w:rsidRPr="001E2954">
        <w:rPr>
          <w:sz w:val="32"/>
          <w:szCs w:val="32"/>
        </w:rPr>
        <w:t>Advantages:</w:t>
      </w:r>
    </w:p>
    <w:p w14:paraId="2D24572E" w14:textId="77777777" w:rsidR="001E2954" w:rsidRPr="001E2954" w:rsidRDefault="001E2954" w:rsidP="001E2954">
      <w:pPr>
        <w:numPr>
          <w:ilvl w:val="0"/>
          <w:numId w:val="37"/>
        </w:numPr>
        <w:rPr>
          <w:sz w:val="32"/>
          <w:szCs w:val="32"/>
        </w:rPr>
      </w:pPr>
      <w:r w:rsidRPr="001E2954">
        <w:rPr>
          <w:sz w:val="32"/>
          <w:szCs w:val="32"/>
        </w:rPr>
        <w:t xml:space="preserve">Excellent predictive performance. </w:t>
      </w:r>
    </w:p>
    <w:p w14:paraId="66314DA2" w14:textId="77777777" w:rsidR="001E2954" w:rsidRPr="001E2954" w:rsidRDefault="001E2954" w:rsidP="001E2954">
      <w:pPr>
        <w:numPr>
          <w:ilvl w:val="0"/>
          <w:numId w:val="37"/>
        </w:numPr>
        <w:rPr>
          <w:sz w:val="32"/>
          <w:szCs w:val="32"/>
        </w:rPr>
      </w:pPr>
      <w:r w:rsidRPr="001E2954">
        <w:rPr>
          <w:sz w:val="32"/>
          <w:szCs w:val="32"/>
        </w:rPr>
        <w:t xml:space="preserve">Handles complex datasets efficiently. </w:t>
      </w:r>
    </w:p>
    <w:p w14:paraId="0C7C3C76" w14:textId="77777777" w:rsidR="001E2954" w:rsidRPr="001E2954" w:rsidRDefault="001E2954" w:rsidP="001E2954">
      <w:pPr>
        <w:numPr>
          <w:ilvl w:val="0"/>
          <w:numId w:val="37"/>
        </w:numPr>
        <w:rPr>
          <w:sz w:val="32"/>
          <w:szCs w:val="32"/>
        </w:rPr>
      </w:pPr>
      <w:r w:rsidRPr="001E2954">
        <w:rPr>
          <w:sz w:val="32"/>
          <w:szCs w:val="32"/>
        </w:rPr>
        <w:t xml:space="preserve">Built-in regularization reduces overfitting. </w:t>
      </w:r>
    </w:p>
    <w:p w14:paraId="152830F8" w14:textId="77777777" w:rsidR="001E2954" w:rsidRPr="001E2954" w:rsidRDefault="001E2954" w:rsidP="001E2954">
      <w:pPr>
        <w:numPr>
          <w:ilvl w:val="0"/>
          <w:numId w:val="37"/>
        </w:numPr>
        <w:rPr>
          <w:sz w:val="32"/>
          <w:szCs w:val="32"/>
        </w:rPr>
      </w:pPr>
      <w:r w:rsidRPr="001E2954">
        <w:rPr>
          <w:sz w:val="32"/>
          <w:szCs w:val="32"/>
        </w:rPr>
        <w:t xml:space="preserve">Fast training speed. </w:t>
      </w:r>
    </w:p>
    <w:p w14:paraId="41EB531D" w14:textId="77777777" w:rsidR="001E2954" w:rsidRPr="001E2954" w:rsidRDefault="001E2954" w:rsidP="001E2954">
      <w:pPr>
        <w:rPr>
          <w:sz w:val="32"/>
          <w:szCs w:val="32"/>
        </w:rPr>
      </w:pPr>
      <w:proofErr w:type="spellStart"/>
      <w:r w:rsidRPr="001E2954">
        <w:rPr>
          <w:sz w:val="32"/>
          <w:szCs w:val="32"/>
        </w:rPr>
        <w:t>XGBoost</w:t>
      </w:r>
      <w:proofErr w:type="spellEnd"/>
      <w:r w:rsidRPr="001E2954">
        <w:rPr>
          <w:sz w:val="32"/>
          <w:szCs w:val="32"/>
        </w:rPr>
        <w:t xml:space="preserve"> achieved one of the highest prediction performances during model comparison.</w:t>
      </w:r>
    </w:p>
    <w:p w14:paraId="7BE06223" w14:textId="77777777" w:rsidR="001E2954" w:rsidRPr="001E2954" w:rsidRDefault="001E2954" w:rsidP="001E2954">
      <w:pPr>
        <w:rPr>
          <w:sz w:val="32"/>
          <w:szCs w:val="32"/>
        </w:rPr>
      </w:pPr>
      <w:r w:rsidRPr="001E2954">
        <w:rPr>
          <w:sz w:val="32"/>
          <w:szCs w:val="32"/>
        </w:rPr>
        <w:pict w14:anchorId="21E00AEC">
          <v:rect id="_x0000_i1176" style="width:0;height:1.5pt" o:hralign="center" o:hrstd="t" o:hr="t" fillcolor="#a0a0a0" stroked="f"/>
        </w:pict>
      </w:r>
    </w:p>
    <w:p w14:paraId="6A21DA6A" w14:textId="77777777" w:rsidR="001E2954" w:rsidRPr="001E2954" w:rsidRDefault="001E2954" w:rsidP="001E2954">
      <w:pPr>
        <w:rPr>
          <w:b/>
          <w:bCs/>
          <w:sz w:val="32"/>
          <w:szCs w:val="32"/>
        </w:rPr>
      </w:pPr>
      <w:r w:rsidRPr="001E2954">
        <w:rPr>
          <w:b/>
          <w:bCs/>
          <w:sz w:val="32"/>
          <w:szCs w:val="32"/>
        </w:rPr>
        <w:t xml:space="preserve">7.6 </w:t>
      </w:r>
      <w:proofErr w:type="spellStart"/>
      <w:r w:rsidRPr="001E2954">
        <w:rPr>
          <w:b/>
          <w:bCs/>
          <w:sz w:val="32"/>
          <w:szCs w:val="32"/>
        </w:rPr>
        <w:t>CatBoost</w:t>
      </w:r>
      <w:proofErr w:type="spellEnd"/>
      <w:r w:rsidRPr="001E2954">
        <w:rPr>
          <w:b/>
          <w:bCs/>
          <w:sz w:val="32"/>
          <w:szCs w:val="32"/>
        </w:rPr>
        <w:t xml:space="preserve"> Classifier</w:t>
      </w:r>
    </w:p>
    <w:p w14:paraId="2FC4FE88" w14:textId="77777777" w:rsidR="001E2954" w:rsidRPr="001E2954" w:rsidRDefault="001E2954" w:rsidP="001E2954">
      <w:pPr>
        <w:rPr>
          <w:sz w:val="32"/>
          <w:szCs w:val="32"/>
        </w:rPr>
      </w:pPr>
      <w:proofErr w:type="spellStart"/>
      <w:r w:rsidRPr="001E2954">
        <w:rPr>
          <w:sz w:val="32"/>
          <w:szCs w:val="32"/>
        </w:rPr>
        <w:t>CatBoost</w:t>
      </w:r>
      <w:proofErr w:type="spellEnd"/>
      <w:r w:rsidRPr="001E2954">
        <w:rPr>
          <w:sz w:val="32"/>
          <w:szCs w:val="32"/>
        </w:rPr>
        <w:t xml:space="preserve"> is a gradient boosting algorithm optimized for categorical features.</w:t>
      </w:r>
    </w:p>
    <w:p w14:paraId="33658212" w14:textId="77777777" w:rsidR="001E2954" w:rsidRPr="001E2954" w:rsidRDefault="001E2954" w:rsidP="001E2954">
      <w:pPr>
        <w:rPr>
          <w:sz w:val="32"/>
          <w:szCs w:val="32"/>
        </w:rPr>
      </w:pPr>
      <w:r w:rsidRPr="001E2954">
        <w:rPr>
          <w:sz w:val="32"/>
          <w:szCs w:val="32"/>
        </w:rPr>
        <w:lastRenderedPageBreak/>
        <w:t>Advantages:</w:t>
      </w:r>
    </w:p>
    <w:p w14:paraId="583BBE23" w14:textId="77777777" w:rsidR="001E2954" w:rsidRPr="001E2954" w:rsidRDefault="001E2954" w:rsidP="001E2954">
      <w:pPr>
        <w:numPr>
          <w:ilvl w:val="0"/>
          <w:numId w:val="38"/>
        </w:numPr>
        <w:rPr>
          <w:sz w:val="32"/>
          <w:szCs w:val="32"/>
        </w:rPr>
      </w:pPr>
      <w:r w:rsidRPr="001E2954">
        <w:rPr>
          <w:sz w:val="32"/>
          <w:szCs w:val="32"/>
        </w:rPr>
        <w:t xml:space="preserve">High accuracy. </w:t>
      </w:r>
    </w:p>
    <w:p w14:paraId="06FA1724" w14:textId="77777777" w:rsidR="001E2954" w:rsidRPr="001E2954" w:rsidRDefault="001E2954" w:rsidP="001E2954">
      <w:pPr>
        <w:numPr>
          <w:ilvl w:val="0"/>
          <w:numId w:val="38"/>
        </w:numPr>
        <w:rPr>
          <w:sz w:val="32"/>
          <w:szCs w:val="32"/>
        </w:rPr>
      </w:pPr>
      <w:r w:rsidRPr="001E2954">
        <w:rPr>
          <w:sz w:val="32"/>
          <w:szCs w:val="32"/>
        </w:rPr>
        <w:t xml:space="preserve">Efficient handling of categorical variables. </w:t>
      </w:r>
    </w:p>
    <w:p w14:paraId="43566C10" w14:textId="77777777" w:rsidR="001E2954" w:rsidRPr="001E2954" w:rsidRDefault="001E2954" w:rsidP="001E2954">
      <w:pPr>
        <w:numPr>
          <w:ilvl w:val="0"/>
          <w:numId w:val="38"/>
        </w:numPr>
        <w:rPr>
          <w:sz w:val="32"/>
          <w:szCs w:val="32"/>
        </w:rPr>
      </w:pPr>
      <w:r w:rsidRPr="001E2954">
        <w:rPr>
          <w:sz w:val="32"/>
          <w:szCs w:val="32"/>
        </w:rPr>
        <w:t xml:space="preserve">Less preprocessing required. </w:t>
      </w:r>
    </w:p>
    <w:p w14:paraId="657C6D30" w14:textId="77777777" w:rsidR="001E2954" w:rsidRPr="001E2954" w:rsidRDefault="001E2954" w:rsidP="001E2954">
      <w:pPr>
        <w:numPr>
          <w:ilvl w:val="0"/>
          <w:numId w:val="38"/>
        </w:numPr>
        <w:rPr>
          <w:sz w:val="32"/>
          <w:szCs w:val="32"/>
        </w:rPr>
      </w:pPr>
      <w:r w:rsidRPr="001E2954">
        <w:rPr>
          <w:sz w:val="32"/>
          <w:szCs w:val="32"/>
        </w:rPr>
        <w:t xml:space="preserve">Excellent generalization performance. </w:t>
      </w:r>
    </w:p>
    <w:p w14:paraId="7175C04C" w14:textId="77777777" w:rsidR="001E2954" w:rsidRPr="001E2954" w:rsidRDefault="001E2954" w:rsidP="001E2954">
      <w:pPr>
        <w:rPr>
          <w:sz w:val="32"/>
          <w:szCs w:val="32"/>
        </w:rPr>
      </w:pPr>
      <w:proofErr w:type="spellStart"/>
      <w:r w:rsidRPr="001E2954">
        <w:rPr>
          <w:sz w:val="32"/>
          <w:szCs w:val="32"/>
        </w:rPr>
        <w:t>CatBoost</w:t>
      </w:r>
      <w:proofErr w:type="spellEnd"/>
      <w:r w:rsidRPr="001E2954">
        <w:rPr>
          <w:sz w:val="32"/>
          <w:szCs w:val="32"/>
        </w:rPr>
        <w:t xml:space="preserve"> was among the strongest models evaluated in this project.</w:t>
      </w:r>
    </w:p>
    <w:p w14:paraId="4D5F1919" w14:textId="77777777" w:rsidR="001E2954" w:rsidRPr="001E2954" w:rsidRDefault="001E2954" w:rsidP="001E2954">
      <w:pPr>
        <w:rPr>
          <w:sz w:val="32"/>
          <w:szCs w:val="32"/>
        </w:rPr>
      </w:pPr>
      <w:r w:rsidRPr="001E2954">
        <w:rPr>
          <w:sz w:val="32"/>
          <w:szCs w:val="32"/>
        </w:rPr>
        <w:pict w14:anchorId="2B0FCBCA">
          <v:rect id="_x0000_i1177" style="width:0;height:1.5pt" o:hralign="center" o:hrstd="t" o:hr="t" fillcolor="#a0a0a0" stroked="f"/>
        </w:pict>
      </w:r>
    </w:p>
    <w:p w14:paraId="5452A6BA" w14:textId="77777777" w:rsidR="001E2954" w:rsidRPr="001E2954" w:rsidRDefault="001E2954" w:rsidP="001E2954">
      <w:pPr>
        <w:rPr>
          <w:b/>
          <w:bCs/>
          <w:sz w:val="32"/>
          <w:szCs w:val="32"/>
        </w:rPr>
      </w:pPr>
      <w:r w:rsidRPr="001E2954">
        <w:rPr>
          <w:b/>
          <w:bCs/>
          <w:sz w:val="32"/>
          <w:szCs w:val="32"/>
        </w:rPr>
        <w:t>8. Model Evaluation</w:t>
      </w:r>
    </w:p>
    <w:p w14:paraId="01D314D3" w14:textId="77777777" w:rsidR="001E2954" w:rsidRPr="001E2954" w:rsidRDefault="001E2954" w:rsidP="001E2954">
      <w:pPr>
        <w:rPr>
          <w:sz w:val="32"/>
          <w:szCs w:val="32"/>
        </w:rPr>
      </w:pPr>
      <w:r w:rsidRPr="001E2954">
        <w:rPr>
          <w:sz w:val="32"/>
          <w:szCs w:val="32"/>
        </w:rPr>
        <w:t>Several evaluation metrics were used to compare model performance.</w:t>
      </w:r>
    </w:p>
    <w:p w14:paraId="19D2A1AB" w14:textId="77777777" w:rsidR="001E2954" w:rsidRPr="001E2954" w:rsidRDefault="001E2954" w:rsidP="001E2954">
      <w:pPr>
        <w:rPr>
          <w:sz w:val="32"/>
          <w:szCs w:val="32"/>
        </w:rPr>
      </w:pPr>
      <w:r w:rsidRPr="001E2954">
        <w:rPr>
          <w:sz w:val="32"/>
          <w:szCs w:val="32"/>
        </w:rPr>
        <w:t>These include:</w:t>
      </w:r>
    </w:p>
    <w:p w14:paraId="4090EDBF" w14:textId="77777777" w:rsidR="001E2954" w:rsidRPr="001E2954" w:rsidRDefault="001E2954" w:rsidP="001E2954">
      <w:pPr>
        <w:numPr>
          <w:ilvl w:val="0"/>
          <w:numId w:val="39"/>
        </w:numPr>
        <w:rPr>
          <w:sz w:val="32"/>
          <w:szCs w:val="32"/>
        </w:rPr>
      </w:pPr>
      <w:r w:rsidRPr="001E2954">
        <w:rPr>
          <w:sz w:val="32"/>
          <w:szCs w:val="32"/>
        </w:rPr>
        <w:t xml:space="preserve">Accuracy </w:t>
      </w:r>
    </w:p>
    <w:p w14:paraId="12FD93F4" w14:textId="77777777" w:rsidR="001E2954" w:rsidRPr="001E2954" w:rsidRDefault="001E2954" w:rsidP="001E2954">
      <w:pPr>
        <w:numPr>
          <w:ilvl w:val="0"/>
          <w:numId w:val="39"/>
        </w:numPr>
        <w:rPr>
          <w:sz w:val="32"/>
          <w:szCs w:val="32"/>
        </w:rPr>
      </w:pPr>
      <w:r w:rsidRPr="001E2954">
        <w:rPr>
          <w:sz w:val="32"/>
          <w:szCs w:val="32"/>
        </w:rPr>
        <w:t xml:space="preserve">Precision </w:t>
      </w:r>
    </w:p>
    <w:p w14:paraId="2521A9C5" w14:textId="77777777" w:rsidR="001E2954" w:rsidRPr="001E2954" w:rsidRDefault="001E2954" w:rsidP="001E2954">
      <w:pPr>
        <w:numPr>
          <w:ilvl w:val="0"/>
          <w:numId w:val="39"/>
        </w:numPr>
        <w:rPr>
          <w:sz w:val="32"/>
          <w:szCs w:val="32"/>
        </w:rPr>
      </w:pPr>
      <w:r w:rsidRPr="001E2954">
        <w:rPr>
          <w:sz w:val="32"/>
          <w:szCs w:val="32"/>
        </w:rPr>
        <w:t xml:space="preserve">Recall </w:t>
      </w:r>
    </w:p>
    <w:p w14:paraId="177AB1E7" w14:textId="77777777" w:rsidR="001E2954" w:rsidRPr="001E2954" w:rsidRDefault="001E2954" w:rsidP="001E2954">
      <w:pPr>
        <w:numPr>
          <w:ilvl w:val="0"/>
          <w:numId w:val="39"/>
        </w:numPr>
        <w:rPr>
          <w:sz w:val="32"/>
          <w:szCs w:val="32"/>
        </w:rPr>
      </w:pPr>
      <w:r w:rsidRPr="001E2954">
        <w:rPr>
          <w:sz w:val="32"/>
          <w:szCs w:val="32"/>
        </w:rPr>
        <w:t xml:space="preserve">F1-Score </w:t>
      </w:r>
    </w:p>
    <w:p w14:paraId="59079B65" w14:textId="77777777" w:rsidR="001E2954" w:rsidRPr="001E2954" w:rsidRDefault="001E2954" w:rsidP="001E2954">
      <w:pPr>
        <w:numPr>
          <w:ilvl w:val="0"/>
          <w:numId w:val="39"/>
        </w:numPr>
        <w:rPr>
          <w:sz w:val="32"/>
          <w:szCs w:val="32"/>
        </w:rPr>
      </w:pPr>
      <w:r w:rsidRPr="001E2954">
        <w:rPr>
          <w:sz w:val="32"/>
          <w:szCs w:val="32"/>
        </w:rPr>
        <w:t xml:space="preserve">Confusion Matrix </w:t>
      </w:r>
    </w:p>
    <w:p w14:paraId="13E15F8A" w14:textId="77777777" w:rsidR="001E2954" w:rsidRPr="001E2954" w:rsidRDefault="001E2954" w:rsidP="001E2954">
      <w:pPr>
        <w:numPr>
          <w:ilvl w:val="0"/>
          <w:numId w:val="39"/>
        </w:numPr>
        <w:rPr>
          <w:sz w:val="32"/>
          <w:szCs w:val="32"/>
        </w:rPr>
      </w:pPr>
      <w:r w:rsidRPr="001E2954">
        <w:rPr>
          <w:sz w:val="32"/>
          <w:szCs w:val="32"/>
        </w:rPr>
        <w:t xml:space="preserve">ROC Curve </w:t>
      </w:r>
    </w:p>
    <w:p w14:paraId="481AEF8C" w14:textId="77777777" w:rsidR="001E2954" w:rsidRPr="001E2954" w:rsidRDefault="001E2954" w:rsidP="001E2954">
      <w:pPr>
        <w:numPr>
          <w:ilvl w:val="0"/>
          <w:numId w:val="39"/>
        </w:numPr>
        <w:rPr>
          <w:sz w:val="32"/>
          <w:szCs w:val="32"/>
        </w:rPr>
      </w:pPr>
      <w:r w:rsidRPr="001E2954">
        <w:rPr>
          <w:sz w:val="32"/>
          <w:szCs w:val="32"/>
        </w:rPr>
        <w:t xml:space="preserve">AUC Score </w:t>
      </w:r>
    </w:p>
    <w:p w14:paraId="4C64B376" w14:textId="77777777" w:rsidR="001E2954" w:rsidRPr="001E2954" w:rsidRDefault="001E2954" w:rsidP="001E2954">
      <w:pPr>
        <w:rPr>
          <w:sz w:val="32"/>
          <w:szCs w:val="32"/>
        </w:rPr>
      </w:pPr>
      <w:r w:rsidRPr="001E2954">
        <w:rPr>
          <w:sz w:val="32"/>
          <w:szCs w:val="32"/>
        </w:rPr>
        <w:t>Each model was evaluated using the testing dataset to measure its ability to correctly classify machine failures.</w:t>
      </w:r>
    </w:p>
    <w:p w14:paraId="4E459B65" w14:textId="77777777" w:rsidR="001E2954" w:rsidRPr="001E2954" w:rsidRDefault="001E2954" w:rsidP="001E2954">
      <w:pPr>
        <w:rPr>
          <w:sz w:val="32"/>
          <w:szCs w:val="32"/>
        </w:rPr>
      </w:pPr>
      <w:r w:rsidRPr="001E2954">
        <w:rPr>
          <w:sz w:val="32"/>
          <w:szCs w:val="32"/>
        </w:rPr>
        <w:t xml:space="preserve">The comparison showed that ensemble learning algorithms such as Random Forest, </w:t>
      </w:r>
      <w:proofErr w:type="spellStart"/>
      <w:r w:rsidRPr="001E2954">
        <w:rPr>
          <w:sz w:val="32"/>
          <w:szCs w:val="32"/>
        </w:rPr>
        <w:t>XGBoost</w:t>
      </w:r>
      <w:proofErr w:type="spellEnd"/>
      <w:r w:rsidRPr="001E2954">
        <w:rPr>
          <w:sz w:val="32"/>
          <w:szCs w:val="32"/>
        </w:rPr>
        <w:t xml:space="preserve">, and </w:t>
      </w:r>
      <w:proofErr w:type="spellStart"/>
      <w:r w:rsidRPr="001E2954">
        <w:rPr>
          <w:sz w:val="32"/>
          <w:szCs w:val="32"/>
        </w:rPr>
        <w:t>CatBoost</w:t>
      </w:r>
      <w:proofErr w:type="spellEnd"/>
      <w:r w:rsidRPr="001E2954">
        <w:rPr>
          <w:sz w:val="32"/>
          <w:szCs w:val="32"/>
        </w:rPr>
        <w:t xml:space="preserve"> consistently outperformed traditional models.</w:t>
      </w:r>
    </w:p>
    <w:p w14:paraId="5F675040" w14:textId="77777777" w:rsidR="001E2954" w:rsidRPr="001E2954" w:rsidRDefault="001E2954" w:rsidP="001E2954">
      <w:pPr>
        <w:rPr>
          <w:sz w:val="32"/>
          <w:szCs w:val="32"/>
        </w:rPr>
      </w:pPr>
      <w:r w:rsidRPr="001E2954">
        <w:rPr>
          <w:sz w:val="32"/>
          <w:szCs w:val="32"/>
        </w:rPr>
        <w:t>The best-performing model was selected based on its overall accuracy and classification performance. This model was then saved for future deployment and prediction tasks.</w:t>
      </w:r>
    </w:p>
    <w:p w14:paraId="197E89EF" w14:textId="77777777" w:rsidR="001E2954" w:rsidRPr="001E2954" w:rsidRDefault="001E2954" w:rsidP="001E2954">
      <w:pPr>
        <w:rPr>
          <w:sz w:val="32"/>
          <w:szCs w:val="32"/>
        </w:rPr>
      </w:pPr>
      <w:r w:rsidRPr="001E2954">
        <w:rPr>
          <w:sz w:val="32"/>
          <w:szCs w:val="32"/>
        </w:rPr>
        <w:pict w14:anchorId="1809C5DF">
          <v:rect id="_x0000_i1178" style="width:0;height:1.5pt" o:hralign="center" o:hrstd="t" o:hr="t" fillcolor="#a0a0a0" stroked="f"/>
        </w:pict>
      </w:r>
    </w:p>
    <w:p w14:paraId="267E51C5" w14:textId="77777777" w:rsidR="001E2954" w:rsidRPr="001E2954" w:rsidRDefault="001E2954" w:rsidP="001E2954">
      <w:pPr>
        <w:rPr>
          <w:b/>
          <w:bCs/>
          <w:sz w:val="32"/>
          <w:szCs w:val="32"/>
        </w:rPr>
      </w:pPr>
      <w:r w:rsidRPr="001E2954">
        <w:rPr>
          <w:b/>
          <w:bCs/>
          <w:sz w:val="32"/>
          <w:szCs w:val="32"/>
        </w:rPr>
        <w:t>9. Tableau Dashboard</w:t>
      </w:r>
    </w:p>
    <w:p w14:paraId="5713B208" w14:textId="77777777" w:rsidR="001E2954" w:rsidRPr="001E2954" w:rsidRDefault="001E2954" w:rsidP="001E2954">
      <w:pPr>
        <w:rPr>
          <w:sz w:val="32"/>
          <w:szCs w:val="32"/>
        </w:rPr>
      </w:pPr>
      <w:r w:rsidRPr="001E2954">
        <w:rPr>
          <w:sz w:val="32"/>
          <w:szCs w:val="32"/>
        </w:rPr>
        <w:t>A Tableau dashboard was developed to present the project findings in an interactive and user-friendly format.</w:t>
      </w:r>
    </w:p>
    <w:p w14:paraId="29A1B0FA" w14:textId="77777777" w:rsidR="001E2954" w:rsidRPr="001E2954" w:rsidRDefault="001E2954" w:rsidP="001E2954">
      <w:pPr>
        <w:rPr>
          <w:sz w:val="32"/>
          <w:szCs w:val="32"/>
        </w:rPr>
      </w:pPr>
      <w:r w:rsidRPr="001E2954">
        <w:rPr>
          <w:sz w:val="32"/>
          <w:szCs w:val="32"/>
        </w:rPr>
        <w:t>The dashboard enables users to monitor machine performance and failure trends through visual analytics.</w:t>
      </w:r>
    </w:p>
    <w:p w14:paraId="3B0F3904" w14:textId="77777777" w:rsidR="001E2954" w:rsidRPr="001E2954" w:rsidRDefault="001E2954" w:rsidP="001E2954">
      <w:pPr>
        <w:rPr>
          <w:sz w:val="32"/>
          <w:szCs w:val="32"/>
        </w:rPr>
      </w:pPr>
      <w:r w:rsidRPr="001E2954">
        <w:rPr>
          <w:sz w:val="32"/>
          <w:szCs w:val="32"/>
        </w:rPr>
        <w:t>The dashboard includes:</w:t>
      </w:r>
    </w:p>
    <w:p w14:paraId="520B3242" w14:textId="77777777" w:rsidR="001E2954" w:rsidRPr="001E2954" w:rsidRDefault="001E2954" w:rsidP="001E2954">
      <w:pPr>
        <w:numPr>
          <w:ilvl w:val="0"/>
          <w:numId w:val="40"/>
        </w:numPr>
        <w:rPr>
          <w:sz w:val="32"/>
          <w:szCs w:val="32"/>
        </w:rPr>
      </w:pPr>
      <w:r w:rsidRPr="001E2954">
        <w:rPr>
          <w:sz w:val="32"/>
          <w:szCs w:val="32"/>
        </w:rPr>
        <w:t xml:space="preserve">Total Machine Failures </w:t>
      </w:r>
    </w:p>
    <w:p w14:paraId="1293E5B8" w14:textId="77777777" w:rsidR="001E2954" w:rsidRPr="001E2954" w:rsidRDefault="001E2954" w:rsidP="001E2954">
      <w:pPr>
        <w:numPr>
          <w:ilvl w:val="0"/>
          <w:numId w:val="40"/>
        </w:numPr>
        <w:rPr>
          <w:sz w:val="32"/>
          <w:szCs w:val="32"/>
        </w:rPr>
      </w:pPr>
      <w:r w:rsidRPr="001E2954">
        <w:rPr>
          <w:sz w:val="32"/>
          <w:szCs w:val="32"/>
        </w:rPr>
        <w:lastRenderedPageBreak/>
        <w:t xml:space="preserve">Failure Distribution </w:t>
      </w:r>
    </w:p>
    <w:p w14:paraId="4EE09238" w14:textId="77777777" w:rsidR="001E2954" w:rsidRPr="001E2954" w:rsidRDefault="001E2954" w:rsidP="001E2954">
      <w:pPr>
        <w:numPr>
          <w:ilvl w:val="0"/>
          <w:numId w:val="40"/>
        </w:numPr>
        <w:rPr>
          <w:sz w:val="32"/>
          <w:szCs w:val="32"/>
        </w:rPr>
      </w:pPr>
      <w:r w:rsidRPr="001E2954">
        <w:rPr>
          <w:sz w:val="32"/>
          <w:szCs w:val="32"/>
        </w:rPr>
        <w:t xml:space="preserve">Machine Type Analysis </w:t>
      </w:r>
    </w:p>
    <w:p w14:paraId="18564809" w14:textId="77777777" w:rsidR="001E2954" w:rsidRPr="001E2954" w:rsidRDefault="001E2954" w:rsidP="001E2954">
      <w:pPr>
        <w:numPr>
          <w:ilvl w:val="0"/>
          <w:numId w:val="40"/>
        </w:numPr>
        <w:rPr>
          <w:sz w:val="32"/>
          <w:szCs w:val="32"/>
        </w:rPr>
      </w:pPr>
      <w:r w:rsidRPr="001E2954">
        <w:rPr>
          <w:sz w:val="32"/>
          <w:szCs w:val="32"/>
        </w:rPr>
        <w:t xml:space="preserve">Temperature Analysis </w:t>
      </w:r>
    </w:p>
    <w:p w14:paraId="41164501" w14:textId="77777777" w:rsidR="001E2954" w:rsidRPr="001E2954" w:rsidRDefault="001E2954" w:rsidP="001E2954">
      <w:pPr>
        <w:numPr>
          <w:ilvl w:val="0"/>
          <w:numId w:val="40"/>
        </w:numPr>
        <w:rPr>
          <w:sz w:val="32"/>
          <w:szCs w:val="32"/>
        </w:rPr>
      </w:pPr>
      <w:r w:rsidRPr="001E2954">
        <w:rPr>
          <w:sz w:val="32"/>
          <w:szCs w:val="32"/>
        </w:rPr>
        <w:t xml:space="preserve">Tool Wear Analysis </w:t>
      </w:r>
    </w:p>
    <w:p w14:paraId="0E621900" w14:textId="77777777" w:rsidR="001E2954" w:rsidRPr="001E2954" w:rsidRDefault="001E2954" w:rsidP="001E2954">
      <w:pPr>
        <w:numPr>
          <w:ilvl w:val="0"/>
          <w:numId w:val="40"/>
        </w:numPr>
        <w:rPr>
          <w:sz w:val="32"/>
          <w:szCs w:val="32"/>
        </w:rPr>
      </w:pPr>
      <w:r w:rsidRPr="001E2954">
        <w:rPr>
          <w:sz w:val="32"/>
          <w:szCs w:val="32"/>
        </w:rPr>
        <w:t xml:space="preserve">Torque Analysis </w:t>
      </w:r>
    </w:p>
    <w:p w14:paraId="6465BC1C" w14:textId="77777777" w:rsidR="001E2954" w:rsidRPr="001E2954" w:rsidRDefault="001E2954" w:rsidP="001E2954">
      <w:pPr>
        <w:numPr>
          <w:ilvl w:val="0"/>
          <w:numId w:val="40"/>
        </w:numPr>
        <w:rPr>
          <w:sz w:val="32"/>
          <w:szCs w:val="32"/>
        </w:rPr>
      </w:pPr>
      <w:r w:rsidRPr="001E2954">
        <w:rPr>
          <w:sz w:val="32"/>
          <w:szCs w:val="32"/>
        </w:rPr>
        <w:t xml:space="preserve">Rotational Speed Analysis </w:t>
      </w:r>
    </w:p>
    <w:p w14:paraId="2DEE7755" w14:textId="77777777" w:rsidR="001E2954" w:rsidRPr="001E2954" w:rsidRDefault="001E2954" w:rsidP="001E2954">
      <w:pPr>
        <w:numPr>
          <w:ilvl w:val="0"/>
          <w:numId w:val="40"/>
        </w:numPr>
        <w:rPr>
          <w:sz w:val="32"/>
          <w:szCs w:val="32"/>
        </w:rPr>
      </w:pPr>
      <w:r w:rsidRPr="001E2954">
        <w:rPr>
          <w:sz w:val="32"/>
          <w:szCs w:val="32"/>
        </w:rPr>
        <w:t xml:space="preserve">Interactive Filters </w:t>
      </w:r>
    </w:p>
    <w:p w14:paraId="3064C6B4" w14:textId="77777777" w:rsidR="001E2954" w:rsidRPr="001E2954" w:rsidRDefault="001E2954" w:rsidP="001E2954">
      <w:pPr>
        <w:numPr>
          <w:ilvl w:val="0"/>
          <w:numId w:val="40"/>
        </w:numPr>
        <w:rPr>
          <w:sz w:val="32"/>
          <w:szCs w:val="32"/>
        </w:rPr>
      </w:pPr>
      <w:r w:rsidRPr="001E2954">
        <w:rPr>
          <w:sz w:val="32"/>
          <w:szCs w:val="32"/>
        </w:rPr>
        <w:t xml:space="preserve">Performance KPIs </w:t>
      </w:r>
    </w:p>
    <w:p w14:paraId="2527C487" w14:textId="77777777" w:rsidR="001E2954" w:rsidRPr="001E2954" w:rsidRDefault="001E2954" w:rsidP="001E2954">
      <w:pPr>
        <w:rPr>
          <w:sz w:val="32"/>
          <w:szCs w:val="32"/>
        </w:rPr>
      </w:pPr>
      <w:r w:rsidRPr="001E2954">
        <w:rPr>
          <w:sz w:val="32"/>
          <w:szCs w:val="32"/>
        </w:rPr>
        <w:t>The dashboard allows decision-makers to quickly identify high-risk machines and understand the operational conditions associated with failures.</w:t>
      </w:r>
    </w:p>
    <w:p w14:paraId="01AB406B" w14:textId="77777777" w:rsidR="001E2954" w:rsidRPr="001E2954" w:rsidRDefault="001E2954" w:rsidP="001E2954">
      <w:pPr>
        <w:rPr>
          <w:sz w:val="32"/>
          <w:szCs w:val="32"/>
        </w:rPr>
      </w:pPr>
      <w:r w:rsidRPr="001E2954">
        <w:rPr>
          <w:sz w:val="32"/>
          <w:szCs w:val="32"/>
        </w:rPr>
        <w:t>Using Tableau improved the accessibility of project insights and supported data-driven maintenance decisions.</w:t>
      </w:r>
    </w:p>
    <w:p w14:paraId="21D30664" w14:textId="77777777" w:rsidR="001E2954" w:rsidRPr="001E2954" w:rsidRDefault="001E2954" w:rsidP="001E2954">
      <w:pPr>
        <w:rPr>
          <w:sz w:val="32"/>
          <w:szCs w:val="32"/>
        </w:rPr>
      </w:pPr>
      <w:r w:rsidRPr="001E2954">
        <w:rPr>
          <w:sz w:val="32"/>
          <w:szCs w:val="32"/>
        </w:rPr>
        <w:pict w14:anchorId="49F8CC69">
          <v:rect id="_x0000_i1179" style="width:0;height:1.5pt" o:hralign="center" o:hrstd="t" o:hr="t" fillcolor="#a0a0a0" stroked="f"/>
        </w:pict>
      </w:r>
    </w:p>
    <w:p w14:paraId="37A8E2AD" w14:textId="77777777" w:rsidR="001E2954" w:rsidRPr="001E2954" w:rsidRDefault="001E2954" w:rsidP="001E2954">
      <w:pPr>
        <w:rPr>
          <w:b/>
          <w:bCs/>
          <w:sz w:val="32"/>
          <w:szCs w:val="32"/>
        </w:rPr>
      </w:pPr>
      <w:r w:rsidRPr="001E2954">
        <w:rPr>
          <w:b/>
          <w:bCs/>
          <w:sz w:val="32"/>
          <w:szCs w:val="32"/>
        </w:rPr>
        <w:t>10. Conclusion</w:t>
      </w:r>
    </w:p>
    <w:p w14:paraId="650CE81A" w14:textId="77777777" w:rsidR="001E2954" w:rsidRPr="001E2954" w:rsidRDefault="001E2954" w:rsidP="001E2954">
      <w:pPr>
        <w:rPr>
          <w:sz w:val="32"/>
          <w:szCs w:val="32"/>
        </w:rPr>
      </w:pPr>
      <w:r w:rsidRPr="001E2954">
        <w:rPr>
          <w:sz w:val="32"/>
          <w:szCs w:val="32"/>
        </w:rPr>
        <w:t>This project successfully demonstrated the application of machine learning techniques for predicting machine failures in manufacturing environments.</w:t>
      </w:r>
    </w:p>
    <w:p w14:paraId="3B3124CF" w14:textId="77777777" w:rsidR="001E2954" w:rsidRPr="001E2954" w:rsidRDefault="001E2954" w:rsidP="001E2954">
      <w:pPr>
        <w:rPr>
          <w:sz w:val="32"/>
          <w:szCs w:val="32"/>
        </w:rPr>
      </w:pPr>
      <w:r w:rsidRPr="001E2954">
        <w:rPr>
          <w:sz w:val="32"/>
          <w:szCs w:val="32"/>
        </w:rPr>
        <w:t>The project followed a complete data analytics workflow beginning with data preprocessing and exploratory analysis, followed by model development, evaluation, and visualization.</w:t>
      </w:r>
    </w:p>
    <w:p w14:paraId="675DDA3C" w14:textId="77777777" w:rsidR="001E2954" w:rsidRPr="001E2954" w:rsidRDefault="001E2954" w:rsidP="001E2954">
      <w:pPr>
        <w:rPr>
          <w:sz w:val="32"/>
          <w:szCs w:val="32"/>
        </w:rPr>
      </w:pPr>
      <w:r w:rsidRPr="001E2954">
        <w:rPr>
          <w:sz w:val="32"/>
          <w:szCs w:val="32"/>
        </w:rPr>
        <w:t xml:space="preserve">Multiple classification algorithms were trained and compared, including Logistic Regression, Random Forest, Support Vector Machine, K-Nearest Neighbors, </w:t>
      </w:r>
      <w:proofErr w:type="spellStart"/>
      <w:r w:rsidRPr="001E2954">
        <w:rPr>
          <w:sz w:val="32"/>
          <w:szCs w:val="32"/>
        </w:rPr>
        <w:t>XGBoost</w:t>
      </w:r>
      <w:proofErr w:type="spellEnd"/>
      <w:r w:rsidRPr="001E2954">
        <w:rPr>
          <w:sz w:val="32"/>
          <w:szCs w:val="32"/>
        </w:rPr>
        <w:t xml:space="preserve">, and </w:t>
      </w:r>
      <w:proofErr w:type="spellStart"/>
      <w:r w:rsidRPr="001E2954">
        <w:rPr>
          <w:sz w:val="32"/>
          <w:szCs w:val="32"/>
        </w:rPr>
        <w:t>CatBoost</w:t>
      </w:r>
      <w:proofErr w:type="spellEnd"/>
      <w:r w:rsidRPr="001E2954">
        <w:rPr>
          <w:sz w:val="32"/>
          <w:szCs w:val="32"/>
        </w:rPr>
        <w:t>.</w:t>
      </w:r>
    </w:p>
    <w:p w14:paraId="168A231D" w14:textId="77777777" w:rsidR="001E2954" w:rsidRPr="001E2954" w:rsidRDefault="001E2954" w:rsidP="001E2954">
      <w:pPr>
        <w:rPr>
          <w:sz w:val="32"/>
          <w:szCs w:val="32"/>
        </w:rPr>
      </w:pPr>
      <w:r w:rsidRPr="001E2954">
        <w:rPr>
          <w:sz w:val="32"/>
          <w:szCs w:val="32"/>
        </w:rPr>
        <w:t>The experimental results showed that ensemble learning algorithms achieved the highest predictive performance, making them suitable for predictive maintenance applications.</w:t>
      </w:r>
    </w:p>
    <w:p w14:paraId="4C71D7EA" w14:textId="77777777" w:rsidR="001E2954" w:rsidRPr="001E2954" w:rsidRDefault="001E2954" w:rsidP="001E2954">
      <w:pPr>
        <w:rPr>
          <w:sz w:val="32"/>
          <w:szCs w:val="32"/>
        </w:rPr>
      </w:pPr>
      <w:r w:rsidRPr="001E2954">
        <w:rPr>
          <w:sz w:val="32"/>
          <w:szCs w:val="32"/>
        </w:rPr>
        <w:t>The Tableau dashboard further enhanced the project by presenting key insights in a clear and interactive format, enabling maintenance teams and decision-makers to monitor machine health effectively.</w:t>
      </w:r>
    </w:p>
    <w:p w14:paraId="467517AE" w14:textId="77777777" w:rsidR="001E2954" w:rsidRPr="001E2954" w:rsidRDefault="001E2954" w:rsidP="001E2954">
      <w:pPr>
        <w:rPr>
          <w:sz w:val="32"/>
          <w:szCs w:val="32"/>
        </w:rPr>
      </w:pPr>
      <w:r w:rsidRPr="001E2954">
        <w:rPr>
          <w:sz w:val="32"/>
          <w:szCs w:val="32"/>
        </w:rPr>
        <w:t>Overall, the developed solution demonstrates how predictive analytics can reduce unexpected machine failures, minimize downtime, improve maintenance planning, and increase production efficiency.</w:t>
      </w:r>
    </w:p>
    <w:p w14:paraId="151A48BA" w14:textId="77777777" w:rsidR="001E2954" w:rsidRPr="001E2954" w:rsidRDefault="001E2954" w:rsidP="001E2954">
      <w:pPr>
        <w:rPr>
          <w:sz w:val="32"/>
          <w:szCs w:val="32"/>
        </w:rPr>
      </w:pPr>
      <w:r w:rsidRPr="001E2954">
        <w:rPr>
          <w:sz w:val="32"/>
          <w:szCs w:val="32"/>
        </w:rPr>
        <w:lastRenderedPageBreak/>
        <w:pict w14:anchorId="68C6AE29">
          <v:rect id="_x0000_i1180" style="width:0;height:1.5pt" o:hralign="center" o:hrstd="t" o:hr="t" fillcolor="#a0a0a0" stroked="f"/>
        </w:pict>
      </w:r>
    </w:p>
    <w:p w14:paraId="2C64CB3B" w14:textId="77777777" w:rsidR="001E2954" w:rsidRPr="001E2954" w:rsidRDefault="001E2954" w:rsidP="001E2954">
      <w:pPr>
        <w:rPr>
          <w:b/>
          <w:bCs/>
          <w:sz w:val="32"/>
          <w:szCs w:val="32"/>
        </w:rPr>
      </w:pPr>
      <w:r w:rsidRPr="001E2954">
        <w:rPr>
          <w:b/>
          <w:bCs/>
          <w:sz w:val="32"/>
          <w:szCs w:val="32"/>
        </w:rPr>
        <w:t>11. Recommendations</w:t>
      </w:r>
    </w:p>
    <w:p w14:paraId="31D57119" w14:textId="77777777" w:rsidR="001E2954" w:rsidRPr="001E2954" w:rsidRDefault="001E2954" w:rsidP="001E2954">
      <w:pPr>
        <w:rPr>
          <w:sz w:val="32"/>
          <w:szCs w:val="32"/>
        </w:rPr>
      </w:pPr>
      <w:r w:rsidRPr="001E2954">
        <w:rPr>
          <w:sz w:val="32"/>
          <w:szCs w:val="32"/>
        </w:rPr>
        <w:t>Based on the project findings, the following recommendations are proposed:</w:t>
      </w:r>
    </w:p>
    <w:p w14:paraId="64609DAD" w14:textId="77777777" w:rsidR="001E2954" w:rsidRPr="001E2954" w:rsidRDefault="001E2954" w:rsidP="001E2954">
      <w:pPr>
        <w:numPr>
          <w:ilvl w:val="0"/>
          <w:numId w:val="41"/>
        </w:numPr>
        <w:rPr>
          <w:sz w:val="32"/>
          <w:szCs w:val="32"/>
        </w:rPr>
      </w:pPr>
      <w:r w:rsidRPr="001E2954">
        <w:rPr>
          <w:sz w:val="32"/>
          <w:szCs w:val="32"/>
        </w:rPr>
        <w:t xml:space="preserve">Implement predictive maintenance strategies instead of reactive maintenance. </w:t>
      </w:r>
    </w:p>
    <w:p w14:paraId="698DEEA1" w14:textId="77777777" w:rsidR="001E2954" w:rsidRPr="001E2954" w:rsidRDefault="001E2954" w:rsidP="001E2954">
      <w:pPr>
        <w:numPr>
          <w:ilvl w:val="0"/>
          <w:numId w:val="41"/>
        </w:numPr>
        <w:rPr>
          <w:sz w:val="32"/>
          <w:szCs w:val="32"/>
        </w:rPr>
      </w:pPr>
      <w:r w:rsidRPr="001E2954">
        <w:rPr>
          <w:sz w:val="32"/>
          <w:szCs w:val="32"/>
        </w:rPr>
        <w:t xml:space="preserve">Continuously collect sensor data to improve model performance. </w:t>
      </w:r>
    </w:p>
    <w:p w14:paraId="05088F34" w14:textId="77777777" w:rsidR="001E2954" w:rsidRPr="001E2954" w:rsidRDefault="001E2954" w:rsidP="001E2954">
      <w:pPr>
        <w:numPr>
          <w:ilvl w:val="0"/>
          <w:numId w:val="41"/>
        </w:numPr>
        <w:rPr>
          <w:sz w:val="32"/>
          <w:szCs w:val="32"/>
        </w:rPr>
      </w:pPr>
      <w:r w:rsidRPr="001E2954">
        <w:rPr>
          <w:sz w:val="32"/>
          <w:szCs w:val="32"/>
        </w:rPr>
        <w:t xml:space="preserve">Retrain the machine learning model periodically using newly collected data. </w:t>
      </w:r>
    </w:p>
    <w:p w14:paraId="346A62E8" w14:textId="77777777" w:rsidR="001E2954" w:rsidRPr="001E2954" w:rsidRDefault="001E2954" w:rsidP="001E2954">
      <w:pPr>
        <w:numPr>
          <w:ilvl w:val="0"/>
          <w:numId w:val="41"/>
        </w:numPr>
        <w:rPr>
          <w:sz w:val="32"/>
          <w:szCs w:val="32"/>
        </w:rPr>
      </w:pPr>
      <w:r w:rsidRPr="001E2954">
        <w:rPr>
          <w:sz w:val="32"/>
          <w:szCs w:val="32"/>
        </w:rPr>
        <w:t xml:space="preserve">Integrate the predictive model with the manufacturing monitoring system. </w:t>
      </w:r>
    </w:p>
    <w:p w14:paraId="70612DC7" w14:textId="77777777" w:rsidR="001E2954" w:rsidRPr="001E2954" w:rsidRDefault="001E2954" w:rsidP="001E2954">
      <w:pPr>
        <w:numPr>
          <w:ilvl w:val="0"/>
          <w:numId w:val="41"/>
        </w:numPr>
        <w:rPr>
          <w:sz w:val="32"/>
          <w:szCs w:val="32"/>
        </w:rPr>
      </w:pPr>
      <w:r w:rsidRPr="001E2954">
        <w:rPr>
          <w:sz w:val="32"/>
          <w:szCs w:val="32"/>
        </w:rPr>
        <w:t xml:space="preserve">Use dashboard insights to prioritize maintenance activities. </w:t>
      </w:r>
    </w:p>
    <w:p w14:paraId="5B2620C7" w14:textId="77777777" w:rsidR="001E2954" w:rsidRPr="001E2954" w:rsidRDefault="001E2954" w:rsidP="001E2954">
      <w:pPr>
        <w:numPr>
          <w:ilvl w:val="0"/>
          <w:numId w:val="41"/>
        </w:numPr>
        <w:rPr>
          <w:sz w:val="32"/>
          <w:szCs w:val="32"/>
        </w:rPr>
      </w:pPr>
      <w:r w:rsidRPr="001E2954">
        <w:rPr>
          <w:sz w:val="32"/>
          <w:szCs w:val="32"/>
        </w:rPr>
        <w:t xml:space="preserve">Monitor machines with high tool wear more frequently. </w:t>
      </w:r>
    </w:p>
    <w:p w14:paraId="60C46B4D" w14:textId="77777777" w:rsidR="001E2954" w:rsidRPr="001E2954" w:rsidRDefault="001E2954" w:rsidP="001E2954">
      <w:pPr>
        <w:numPr>
          <w:ilvl w:val="0"/>
          <w:numId w:val="41"/>
        </w:numPr>
        <w:rPr>
          <w:sz w:val="32"/>
          <w:szCs w:val="32"/>
        </w:rPr>
      </w:pPr>
      <w:r w:rsidRPr="001E2954">
        <w:rPr>
          <w:sz w:val="32"/>
          <w:szCs w:val="32"/>
        </w:rPr>
        <w:t xml:space="preserve">Develop real-time alerts for potential machine failures. </w:t>
      </w:r>
    </w:p>
    <w:p w14:paraId="6A555039" w14:textId="77777777" w:rsidR="001E2954" w:rsidRPr="001E2954" w:rsidRDefault="001E2954" w:rsidP="001E2954">
      <w:pPr>
        <w:numPr>
          <w:ilvl w:val="0"/>
          <w:numId w:val="41"/>
        </w:numPr>
        <w:rPr>
          <w:sz w:val="32"/>
          <w:szCs w:val="32"/>
        </w:rPr>
      </w:pPr>
      <w:r w:rsidRPr="001E2954">
        <w:rPr>
          <w:sz w:val="32"/>
          <w:szCs w:val="32"/>
        </w:rPr>
        <w:t xml:space="preserve">Expand the system to include additional operational variables for improved prediction accuracy. </w:t>
      </w:r>
    </w:p>
    <w:p w14:paraId="65F38015" w14:textId="77777777" w:rsidR="001E2954" w:rsidRPr="001E2954" w:rsidRDefault="001E2954" w:rsidP="001E2954">
      <w:pPr>
        <w:rPr>
          <w:sz w:val="32"/>
          <w:szCs w:val="32"/>
        </w:rPr>
      </w:pPr>
      <w:r w:rsidRPr="001E2954">
        <w:rPr>
          <w:sz w:val="32"/>
          <w:szCs w:val="32"/>
        </w:rPr>
        <w:pict w14:anchorId="291448D1">
          <v:rect id="_x0000_i1181" style="width:0;height:1.5pt" o:hralign="center" o:hrstd="t" o:hr="t" fillcolor="#a0a0a0" stroked="f"/>
        </w:pict>
      </w:r>
    </w:p>
    <w:p w14:paraId="49859C9D" w14:textId="77777777" w:rsidR="001E2954" w:rsidRPr="001E2954" w:rsidRDefault="001E2954" w:rsidP="001E2954">
      <w:pPr>
        <w:rPr>
          <w:b/>
          <w:bCs/>
          <w:sz w:val="32"/>
          <w:szCs w:val="32"/>
        </w:rPr>
      </w:pPr>
      <w:r w:rsidRPr="001E2954">
        <w:rPr>
          <w:b/>
          <w:bCs/>
          <w:sz w:val="32"/>
          <w:szCs w:val="32"/>
        </w:rPr>
        <w:t>12. References</w:t>
      </w:r>
    </w:p>
    <w:p w14:paraId="25D61DF6" w14:textId="77777777" w:rsidR="001E2954" w:rsidRPr="001E2954" w:rsidRDefault="001E2954" w:rsidP="001E2954">
      <w:pPr>
        <w:numPr>
          <w:ilvl w:val="0"/>
          <w:numId w:val="42"/>
        </w:numPr>
        <w:rPr>
          <w:sz w:val="32"/>
          <w:szCs w:val="32"/>
        </w:rPr>
      </w:pPr>
      <w:proofErr w:type="spellStart"/>
      <w:r w:rsidRPr="001E2954">
        <w:rPr>
          <w:sz w:val="32"/>
          <w:szCs w:val="32"/>
        </w:rPr>
        <w:t>Géron</w:t>
      </w:r>
      <w:proofErr w:type="spellEnd"/>
      <w:r w:rsidRPr="001E2954">
        <w:rPr>
          <w:sz w:val="32"/>
          <w:szCs w:val="32"/>
        </w:rPr>
        <w:t xml:space="preserve">, A. (2022). </w:t>
      </w:r>
      <w:r w:rsidRPr="001E2954">
        <w:rPr>
          <w:i/>
          <w:iCs/>
          <w:sz w:val="32"/>
          <w:szCs w:val="32"/>
        </w:rPr>
        <w:t xml:space="preserve">Hands-On Machine Learning with Scikit-Learn, </w:t>
      </w:r>
      <w:proofErr w:type="spellStart"/>
      <w:r w:rsidRPr="001E2954">
        <w:rPr>
          <w:i/>
          <w:iCs/>
          <w:sz w:val="32"/>
          <w:szCs w:val="32"/>
        </w:rPr>
        <w:t>Keras</w:t>
      </w:r>
      <w:proofErr w:type="spellEnd"/>
      <w:r w:rsidRPr="001E2954">
        <w:rPr>
          <w:i/>
          <w:iCs/>
          <w:sz w:val="32"/>
          <w:szCs w:val="32"/>
        </w:rPr>
        <w:t xml:space="preserve"> &amp; TensorFlow</w:t>
      </w:r>
      <w:r w:rsidRPr="001E2954">
        <w:rPr>
          <w:sz w:val="32"/>
          <w:szCs w:val="32"/>
        </w:rPr>
        <w:t xml:space="preserve"> (3rd ed.). O'Reilly Media. </w:t>
      </w:r>
    </w:p>
    <w:p w14:paraId="22482190" w14:textId="77777777" w:rsidR="001E2954" w:rsidRPr="001E2954" w:rsidRDefault="001E2954" w:rsidP="001E2954">
      <w:pPr>
        <w:numPr>
          <w:ilvl w:val="0"/>
          <w:numId w:val="42"/>
        </w:numPr>
        <w:rPr>
          <w:sz w:val="32"/>
          <w:szCs w:val="32"/>
        </w:rPr>
      </w:pPr>
      <w:r w:rsidRPr="001E2954">
        <w:rPr>
          <w:sz w:val="32"/>
          <w:szCs w:val="32"/>
        </w:rPr>
        <w:t xml:space="preserve">James, G., Witten, D., Hastie, T., &amp; </w:t>
      </w:r>
      <w:proofErr w:type="spellStart"/>
      <w:r w:rsidRPr="001E2954">
        <w:rPr>
          <w:sz w:val="32"/>
          <w:szCs w:val="32"/>
        </w:rPr>
        <w:t>Tibshirani</w:t>
      </w:r>
      <w:proofErr w:type="spellEnd"/>
      <w:r w:rsidRPr="001E2954">
        <w:rPr>
          <w:sz w:val="32"/>
          <w:szCs w:val="32"/>
        </w:rPr>
        <w:t xml:space="preserve">, R. (2021). </w:t>
      </w:r>
      <w:r w:rsidRPr="001E2954">
        <w:rPr>
          <w:i/>
          <w:iCs/>
          <w:sz w:val="32"/>
          <w:szCs w:val="32"/>
        </w:rPr>
        <w:t>An Introduction to Statistical Learning</w:t>
      </w:r>
      <w:r w:rsidRPr="001E2954">
        <w:rPr>
          <w:sz w:val="32"/>
          <w:szCs w:val="32"/>
        </w:rPr>
        <w:t xml:space="preserve"> (2nd ed.). Springer. </w:t>
      </w:r>
    </w:p>
    <w:p w14:paraId="443C57D2" w14:textId="77777777" w:rsidR="001E2954" w:rsidRPr="001E2954" w:rsidRDefault="001E2954" w:rsidP="001E2954">
      <w:pPr>
        <w:numPr>
          <w:ilvl w:val="0"/>
          <w:numId w:val="42"/>
        </w:numPr>
        <w:rPr>
          <w:sz w:val="32"/>
          <w:szCs w:val="32"/>
        </w:rPr>
      </w:pPr>
      <w:r w:rsidRPr="001E2954">
        <w:rPr>
          <w:sz w:val="32"/>
          <w:szCs w:val="32"/>
        </w:rPr>
        <w:t xml:space="preserve">Pedregosa, F., et al. (2011). </w:t>
      </w:r>
      <w:r w:rsidRPr="001E2954">
        <w:rPr>
          <w:i/>
          <w:iCs/>
          <w:sz w:val="32"/>
          <w:szCs w:val="32"/>
        </w:rPr>
        <w:t>Scikit-learn: Machine Learning in Python</w:t>
      </w:r>
      <w:r w:rsidRPr="001E2954">
        <w:rPr>
          <w:sz w:val="32"/>
          <w:szCs w:val="32"/>
        </w:rPr>
        <w:t xml:space="preserve">. Journal of Machine Learning Research. </w:t>
      </w:r>
    </w:p>
    <w:p w14:paraId="5A01EA34" w14:textId="77777777" w:rsidR="001E2954" w:rsidRPr="001E2954" w:rsidRDefault="001E2954" w:rsidP="001E2954">
      <w:pPr>
        <w:numPr>
          <w:ilvl w:val="0"/>
          <w:numId w:val="42"/>
        </w:numPr>
        <w:rPr>
          <w:sz w:val="32"/>
          <w:szCs w:val="32"/>
        </w:rPr>
      </w:pPr>
      <w:r w:rsidRPr="001E2954">
        <w:rPr>
          <w:sz w:val="32"/>
          <w:szCs w:val="32"/>
        </w:rPr>
        <w:t xml:space="preserve">Chen, T., &amp; </w:t>
      </w:r>
      <w:proofErr w:type="spellStart"/>
      <w:r w:rsidRPr="001E2954">
        <w:rPr>
          <w:sz w:val="32"/>
          <w:szCs w:val="32"/>
        </w:rPr>
        <w:t>Guestrin</w:t>
      </w:r>
      <w:proofErr w:type="spellEnd"/>
      <w:r w:rsidRPr="001E2954">
        <w:rPr>
          <w:sz w:val="32"/>
          <w:szCs w:val="32"/>
        </w:rPr>
        <w:t xml:space="preserve">, C. (2016). </w:t>
      </w:r>
      <w:proofErr w:type="spellStart"/>
      <w:r w:rsidRPr="001E2954">
        <w:rPr>
          <w:i/>
          <w:iCs/>
          <w:sz w:val="32"/>
          <w:szCs w:val="32"/>
        </w:rPr>
        <w:t>XGBoost</w:t>
      </w:r>
      <w:proofErr w:type="spellEnd"/>
      <w:r w:rsidRPr="001E2954">
        <w:rPr>
          <w:i/>
          <w:iCs/>
          <w:sz w:val="32"/>
          <w:szCs w:val="32"/>
        </w:rPr>
        <w:t>: A Scalable Tree Boosting System</w:t>
      </w:r>
      <w:r w:rsidRPr="001E2954">
        <w:rPr>
          <w:sz w:val="32"/>
          <w:szCs w:val="32"/>
        </w:rPr>
        <w:t xml:space="preserve">. ACM SIGKDD. </w:t>
      </w:r>
    </w:p>
    <w:p w14:paraId="1682C1B5" w14:textId="77777777" w:rsidR="001E2954" w:rsidRPr="001E2954" w:rsidRDefault="001E2954" w:rsidP="001E2954">
      <w:pPr>
        <w:numPr>
          <w:ilvl w:val="0"/>
          <w:numId w:val="42"/>
        </w:numPr>
        <w:rPr>
          <w:sz w:val="32"/>
          <w:szCs w:val="32"/>
        </w:rPr>
      </w:pPr>
      <w:r w:rsidRPr="001E2954">
        <w:rPr>
          <w:sz w:val="32"/>
          <w:szCs w:val="32"/>
        </w:rPr>
        <w:t xml:space="preserve">Tableau Software. </w:t>
      </w:r>
      <w:r w:rsidRPr="001E2954">
        <w:rPr>
          <w:i/>
          <w:iCs/>
          <w:sz w:val="32"/>
          <w:szCs w:val="32"/>
        </w:rPr>
        <w:t>Tableau Desktop User Guide.</w:t>
      </w:r>
      <w:r w:rsidRPr="001E2954">
        <w:rPr>
          <w:sz w:val="32"/>
          <w:szCs w:val="32"/>
        </w:rPr>
        <w:t xml:space="preserve"> </w:t>
      </w:r>
    </w:p>
    <w:p w14:paraId="314DF70D" w14:textId="77777777" w:rsidR="001E2954" w:rsidRPr="001E2954" w:rsidRDefault="001E2954" w:rsidP="001E2954">
      <w:pPr>
        <w:numPr>
          <w:ilvl w:val="0"/>
          <w:numId w:val="42"/>
        </w:numPr>
        <w:rPr>
          <w:sz w:val="32"/>
          <w:szCs w:val="32"/>
        </w:rPr>
      </w:pPr>
      <w:proofErr w:type="spellStart"/>
      <w:r w:rsidRPr="001E2954">
        <w:rPr>
          <w:sz w:val="32"/>
          <w:szCs w:val="32"/>
        </w:rPr>
        <w:t>CatBoost</w:t>
      </w:r>
      <w:proofErr w:type="spellEnd"/>
      <w:r w:rsidRPr="001E2954">
        <w:rPr>
          <w:sz w:val="32"/>
          <w:szCs w:val="32"/>
        </w:rPr>
        <w:t xml:space="preserve"> Documentation. </w:t>
      </w:r>
    </w:p>
    <w:p w14:paraId="170B6D57" w14:textId="77777777" w:rsidR="001E2954" w:rsidRPr="001E2954" w:rsidRDefault="001E2954" w:rsidP="001E2954">
      <w:pPr>
        <w:numPr>
          <w:ilvl w:val="0"/>
          <w:numId w:val="42"/>
        </w:numPr>
        <w:rPr>
          <w:sz w:val="32"/>
          <w:szCs w:val="32"/>
        </w:rPr>
      </w:pPr>
      <w:r w:rsidRPr="001E2954">
        <w:rPr>
          <w:sz w:val="32"/>
          <w:szCs w:val="32"/>
        </w:rPr>
        <w:t>Scikit-learn Documentation.</w:t>
      </w:r>
    </w:p>
    <w:p w14:paraId="5B31D56E" w14:textId="77777777" w:rsidR="001E2954" w:rsidRPr="001E2954" w:rsidRDefault="001E2954" w:rsidP="001E2954">
      <w:pPr>
        <w:rPr>
          <w:sz w:val="32"/>
          <w:szCs w:val="32"/>
        </w:rPr>
      </w:pPr>
    </w:p>
    <w:sectPr w:rsidR="001E2954" w:rsidRPr="001E2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80BAC"/>
    <w:multiLevelType w:val="multilevel"/>
    <w:tmpl w:val="00B2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4030B6D"/>
    <w:multiLevelType w:val="hybridMultilevel"/>
    <w:tmpl w:val="29E2457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08153769"/>
    <w:multiLevelType w:val="multilevel"/>
    <w:tmpl w:val="068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1E62C69"/>
    <w:multiLevelType w:val="multilevel"/>
    <w:tmpl w:val="0B7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A63D9"/>
    <w:multiLevelType w:val="multilevel"/>
    <w:tmpl w:val="6FB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D505C"/>
    <w:multiLevelType w:val="multilevel"/>
    <w:tmpl w:val="2716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821143"/>
    <w:multiLevelType w:val="multilevel"/>
    <w:tmpl w:val="DB4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F561FCB"/>
    <w:multiLevelType w:val="hybridMultilevel"/>
    <w:tmpl w:val="E2649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FE0681"/>
    <w:multiLevelType w:val="hybridMultilevel"/>
    <w:tmpl w:val="85C2DD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5165B7"/>
    <w:multiLevelType w:val="multilevel"/>
    <w:tmpl w:val="F90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B111F"/>
    <w:multiLevelType w:val="multilevel"/>
    <w:tmpl w:val="094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3D6224D6"/>
    <w:multiLevelType w:val="hybridMultilevel"/>
    <w:tmpl w:val="E52EB8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9" w15:restartNumberingAfterBreak="0">
    <w:nsid w:val="3F6C651A"/>
    <w:multiLevelType w:val="multilevel"/>
    <w:tmpl w:val="BE1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486C2908"/>
    <w:multiLevelType w:val="multilevel"/>
    <w:tmpl w:val="966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163A4"/>
    <w:multiLevelType w:val="multilevel"/>
    <w:tmpl w:val="B23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57043"/>
    <w:multiLevelType w:val="multilevel"/>
    <w:tmpl w:val="1B60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FE78DF"/>
    <w:multiLevelType w:val="multilevel"/>
    <w:tmpl w:val="AD9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D5CD6"/>
    <w:multiLevelType w:val="multilevel"/>
    <w:tmpl w:val="A68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634EF"/>
    <w:multiLevelType w:val="hybridMultilevel"/>
    <w:tmpl w:val="EC007174"/>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38" w15:restartNumberingAfterBreak="0">
    <w:nsid w:val="591545C3"/>
    <w:multiLevelType w:val="multilevel"/>
    <w:tmpl w:val="0D8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18A415D"/>
    <w:multiLevelType w:val="multilevel"/>
    <w:tmpl w:val="AB6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72C50"/>
    <w:multiLevelType w:val="multilevel"/>
    <w:tmpl w:val="700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43C55"/>
    <w:multiLevelType w:val="multilevel"/>
    <w:tmpl w:val="A8A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36E08E2"/>
    <w:multiLevelType w:val="hybridMultilevel"/>
    <w:tmpl w:val="0CF8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EA5745"/>
    <w:multiLevelType w:val="multilevel"/>
    <w:tmpl w:val="536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31419463">
    <w:abstractNumId w:val="39"/>
  </w:num>
  <w:num w:numId="2" w16cid:durableId="151918042">
    <w:abstractNumId w:val="15"/>
  </w:num>
  <w:num w:numId="3" w16cid:durableId="577399304">
    <w:abstractNumId w:val="11"/>
  </w:num>
  <w:num w:numId="4" w16cid:durableId="985741281">
    <w:abstractNumId w:val="44"/>
  </w:num>
  <w:num w:numId="5" w16cid:durableId="348993550">
    <w:abstractNumId w:val="16"/>
  </w:num>
  <w:num w:numId="6" w16cid:durableId="1310671778">
    <w:abstractNumId w:val="27"/>
  </w:num>
  <w:num w:numId="7" w16cid:durableId="955987313">
    <w:abstractNumId w:val="31"/>
  </w:num>
  <w:num w:numId="8" w16cid:durableId="1712682803">
    <w:abstractNumId w:val="9"/>
  </w:num>
  <w:num w:numId="9" w16cid:durableId="60103025">
    <w:abstractNumId w:val="7"/>
  </w:num>
  <w:num w:numId="10" w16cid:durableId="1352680422">
    <w:abstractNumId w:val="6"/>
  </w:num>
  <w:num w:numId="11" w16cid:durableId="910698739">
    <w:abstractNumId w:val="5"/>
  </w:num>
  <w:num w:numId="12" w16cid:durableId="364477497">
    <w:abstractNumId w:val="4"/>
  </w:num>
  <w:num w:numId="13" w16cid:durableId="1055008676">
    <w:abstractNumId w:val="8"/>
  </w:num>
  <w:num w:numId="14" w16cid:durableId="486409627">
    <w:abstractNumId w:val="3"/>
  </w:num>
  <w:num w:numId="15" w16cid:durableId="1347755216">
    <w:abstractNumId w:val="2"/>
  </w:num>
  <w:num w:numId="16" w16cid:durableId="136723172">
    <w:abstractNumId w:val="1"/>
  </w:num>
  <w:num w:numId="17" w16cid:durableId="590049204">
    <w:abstractNumId w:val="0"/>
  </w:num>
  <w:num w:numId="18" w16cid:durableId="1029796315">
    <w:abstractNumId w:val="20"/>
  </w:num>
  <w:num w:numId="19" w16cid:durableId="1954552150">
    <w:abstractNumId w:val="22"/>
  </w:num>
  <w:num w:numId="20" w16cid:durableId="914558058">
    <w:abstractNumId w:val="40"/>
  </w:num>
  <w:num w:numId="21" w16cid:durableId="951589713">
    <w:abstractNumId w:val="30"/>
  </w:num>
  <w:num w:numId="22" w16cid:durableId="507789762">
    <w:abstractNumId w:val="14"/>
  </w:num>
  <w:num w:numId="23" w16cid:durableId="379785165">
    <w:abstractNumId w:val="47"/>
  </w:num>
  <w:num w:numId="24" w16cid:durableId="240531002">
    <w:abstractNumId w:val="19"/>
  </w:num>
  <w:num w:numId="25" w16cid:durableId="328673695">
    <w:abstractNumId w:val="13"/>
  </w:num>
  <w:num w:numId="26" w16cid:durableId="1269316995">
    <w:abstractNumId w:val="29"/>
  </w:num>
  <w:num w:numId="27" w16cid:durableId="389502466">
    <w:abstractNumId w:val="10"/>
  </w:num>
  <w:num w:numId="28" w16cid:durableId="882406365">
    <w:abstractNumId w:val="38"/>
  </w:num>
  <w:num w:numId="29" w16cid:durableId="529757111">
    <w:abstractNumId w:val="32"/>
  </w:num>
  <w:num w:numId="30" w16cid:durableId="2069306770">
    <w:abstractNumId w:val="41"/>
  </w:num>
  <w:num w:numId="31" w16cid:durableId="1944612530">
    <w:abstractNumId w:val="21"/>
  </w:num>
  <w:num w:numId="32" w16cid:durableId="411121498">
    <w:abstractNumId w:val="42"/>
  </w:num>
  <w:num w:numId="33" w16cid:durableId="676082707">
    <w:abstractNumId w:val="33"/>
  </w:num>
  <w:num w:numId="34" w16cid:durableId="1450970807">
    <w:abstractNumId w:val="46"/>
  </w:num>
  <w:num w:numId="35" w16cid:durableId="1520118264">
    <w:abstractNumId w:val="26"/>
  </w:num>
  <w:num w:numId="36" w16cid:durableId="1566798857">
    <w:abstractNumId w:val="36"/>
  </w:num>
  <w:num w:numId="37" w16cid:durableId="1073165224">
    <w:abstractNumId w:val="35"/>
  </w:num>
  <w:num w:numId="38" w16cid:durableId="510491316">
    <w:abstractNumId w:val="43"/>
  </w:num>
  <w:num w:numId="39" w16cid:durableId="941885454">
    <w:abstractNumId w:val="17"/>
  </w:num>
  <w:num w:numId="40" w16cid:durableId="1792213325">
    <w:abstractNumId w:val="25"/>
  </w:num>
  <w:num w:numId="41" w16cid:durableId="476385933">
    <w:abstractNumId w:val="18"/>
  </w:num>
  <w:num w:numId="42" w16cid:durableId="1547524012">
    <w:abstractNumId w:val="34"/>
  </w:num>
  <w:num w:numId="43" w16cid:durableId="623969821">
    <w:abstractNumId w:val="28"/>
  </w:num>
  <w:num w:numId="44" w16cid:durableId="445659406">
    <w:abstractNumId w:val="12"/>
  </w:num>
  <w:num w:numId="45" w16cid:durableId="386999346">
    <w:abstractNumId w:val="37"/>
  </w:num>
  <w:num w:numId="46" w16cid:durableId="1793937419">
    <w:abstractNumId w:val="45"/>
  </w:num>
  <w:num w:numId="47" w16cid:durableId="599802412">
    <w:abstractNumId w:val="24"/>
  </w:num>
  <w:num w:numId="48" w16cid:durableId="21108098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54"/>
    <w:rsid w:val="001E2954"/>
    <w:rsid w:val="002202AC"/>
    <w:rsid w:val="00645252"/>
    <w:rsid w:val="006D3D74"/>
    <w:rsid w:val="0083569A"/>
    <w:rsid w:val="00A9204E"/>
    <w:rsid w:val="00CE5E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F0CD"/>
  <w15:chartTrackingRefBased/>
  <w15:docId w15:val="{23319281-1A36-4B3A-A034-3FAF8177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AC"/>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semiHidden/>
    <w:unhideWhenUsed/>
    <w:rsid w:val="001E295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1E2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2353">
      <w:bodyDiv w:val="1"/>
      <w:marLeft w:val="0"/>
      <w:marRight w:val="0"/>
      <w:marTop w:val="0"/>
      <w:marBottom w:val="0"/>
      <w:divBdr>
        <w:top w:val="none" w:sz="0" w:space="0" w:color="auto"/>
        <w:left w:val="none" w:sz="0" w:space="0" w:color="auto"/>
        <w:bottom w:val="none" w:sz="0" w:space="0" w:color="auto"/>
        <w:right w:val="none" w:sz="0" w:space="0" w:color="auto"/>
      </w:divBdr>
    </w:div>
    <w:div w:id="80836229">
      <w:bodyDiv w:val="1"/>
      <w:marLeft w:val="0"/>
      <w:marRight w:val="0"/>
      <w:marTop w:val="0"/>
      <w:marBottom w:val="0"/>
      <w:divBdr>
        <w:top w:val="none" w:sz="0" w:space="0" w:color="auto"/>
        <w:left w:val="none" w:sz="0" w:space="0" w:color="auto"/>
        <w:bottom w:val="none" w:sz="0" w:space="0" w:color="auto"/>
        <w:right w:val="none" w:sz="0" w:space="0" w:color="auto"/>
      </w:divBdr>
      <w:divsChild>
        <w:div w:id="878781284">
          <w:marLeft w:val="0"/>
          <w:marRight w:val="0"/>
          <w:marTop w:val="0"/>
          <w:marBottom w:val="0"/>
          <w:divBdr>
            <w:top w:val="none" w:sz="0" w:space="0" w:color="auto"/>
            <w:left w:val="none" w:sz="0" w:space="0" w:color="auto"/>
            <w:bottom w:val="none" w:sz="0" w:space="0" w:color="auto"/>
            <w:right w:val="none" w:sz="0" w:space="0" w:color="auto"/>
          </w:divBdr>
          <w:divsChild>
            <w:div w:id="14199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5264">
      <w:bodyDiv w:val="1"/>
      <w:marLeft w:val="0"/>
      <w:marRight w:val="0"/>
      <w:marTop w:val="0"/>
      <w:marBottom w:val="0"/>
      <w:divBdr>
        <w:top w:val="none" w:sz="0" w:space="0" w:color="auto"/>
        <w:left w:val="none" w:sz="0" w:space="0" w:color="auto"/>
        <w:bottom w:val="none" w:sz="0" w:space="0" w:color="auto"/>
        <w:right w:val="none" w:sz="0" w:space="0" w:color="auto"/>
      </w:divBdr>
    </w:div>
    <w:div w:id="538517475">
      <w:bodyDiv w:val="1"/>
      <w:marLeft w:val="0"/>
      <w:marRight w:val="0"/>
      <w:marTop w:val="0"/>
      <w:marBottom w:val="0"/>
      <w:divBdr>
        <w:top w:val="none" w:sz="0" w:space="0" w:color="auto"/>
        <w:left w:val="none" w:sz="0" w:space="0" w:color="auto"/>
        <w:bottom w:val="none" w:sz="0" w:space="0" w:color="auto"/>
        <w:right w:val="none" w:sz="0" w:space="0" w:color="auto"/>
      </w:divBdr>
    </w:div>
    <w:div w:id="639265095">
      <w:bodyDiv w:val="1"/>
      <w:marLeft w:val="0"/>
      <w:marRight w:val="0"/>
      <w:marTop w:val="0"/>
      <w:marBottom w:val="0"/>
      <w:divBdr>
        <w:top w:val="none" w:sz="0" w:space="0" w:color="auto"/>
        <w:left w:val="none" w:sz="0" w:space="0" w:color="auto"/>
        <w:bottom w:val="none" w:sz="0" w:space="0" w:color="auto"/>
        <w:right w:val="none" w:sz="0" w:space="0" w:color="auto"/>
      </w:divBdr>
      <w:divsChild>
        <w:div w:id="216015747">
          <w:marLeft w:val="0"/>
          <w:marRight w:val="0"/>
          <w:marTop w:val="0"/>
          <w:marBottom w:val="0"/>
          <w:divBdr>
            <w:top w:val="none" w:sz="0" w:space="0" w:color="auto"/>
            <w:left w:val="none" w:sz="0" w:space="0" w:color="auto"/>
            <w:bottom w:val="none" w:sz="0" w:space="0" w:color="auto"/>
            <w:right w:val="none" w:sz="0" w:space="0" w:color="auto"/>
          </w:divBdr>
          <w:divsChild>
            <w:div w:id="16295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7580">
      <w:bodyDiv w:val="1"/>
      <w:marLeft w:val="0"/>
      <w:marRight w:val="0"/>
      <w:marTop w:val="0"/>
      <w:marBottom w:val="0"/>
      <w:divBdr>
        <w:top w:val="none" w:sz="0" w:space="0" w:color="auto"/>
        <w:left w:val="none" w:sz="0" w:space="0" w:color="auto"/>
        <w:bottom w:val="none" w:sz="0" w:space="0" w:color="auto"/>
        <w:right w:val="none" w:sz="0" w:space="0" w:color="auto"/>
      </w:divBdr>
    </w:div>
    <w:div w:id="1249265197">
      <w:bodyDiv w:val="1"/>
      <w:marLeft w:val="0"/>
      <w:marRight w:val="0"/>
      <w:marTop w:val="0"/>
      <w:marBottom w:val="0"/>
      <w:divBdr>
        <w:top w:val="none" w:sz="0" w:space="0" w:color="auto"/>
        <w:left w:val="none" w:sz="0" w:space="0" w:color="auto"/>
        <w:bottom w:val="none" w:sz="0" w:space="0" w:color="auto"/>
        <w:right w:val="none" w:sz="0" w:space="0" w:color="auto"/>
      </w:divBdr>
    </w:div>
    <w:div w:id="2091079192">
      <w:bodyDiv w:val="1"/>
      <w:marLeft w:val="0"/>
      <w:marRight w:val="0"/>
      <w:marTop w:val="0"/>
      <w:marBottom w:val="0"/>
      <w:divBdr>
        <w:top w:val="none" w:sz="0" w:space="0" w:color="auto"/>
        <w:left w:val="none" w:sz="0" w:space="0" w:color="auto"/>
        <w:bottom w:val="none" w:sz="0" w:space="0" w:color="auto"/>
        <w:right w:val="none" w:sz="0" w:space="0" w:color="auto"/>
      </w:divBdr>
    </w:div>
    <w:div w:id="210064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16</TotalTime>
  <Pages>11</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Mariam Mahmoud</cp:lastModifiedBy>
  <cp:revision>1</cp:revision>
  <dcterms:created xsi:type="dcterms:W3CDTF">2026-07-09T20:47:00Z</dcterms:created>
  <dcterms:modified xsi:type="dcterms:W3CDTF">2026-07-09T21:03:00Z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